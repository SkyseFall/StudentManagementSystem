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3AF37" w14:textId="77777777" w:rsidR="00BE1722" w:rsidRDefault="00BE1722" w:rsidP="00BE1722">
      <w:pPr>
        <w:pStyle w:val="Heading1"/>
        <w:tabs>
          <w:tab w:val="clear" w:pos="432"/>
        </w:tabs>
        <w:ind w:left="360" w:firstLine="0"/>
        <w:rPr>
          <w:i w:val="0"/>
          <w:iCs w:val="0"/>
          <w:sz w:val="28"/>
          <w:u w:val="none"/>
        </w:rPr>
      </w:pPr>
    </w:p>
    <w:p w14:paraId="46358FFF" w14:textId="77777777" w:rsidR="00BE1722" w:rsidRDefault="00BE1722" w:rsidP="00BE1722">
      <w:pPr>
        <w:pStyle w:val="Heading1"/>
        <w:tabs>
          <w:tab w:val="clear" w:pos="432"/>
        </w:tabs>
        <w:ind w:left="360" w:firstLine="0"/>
        <w:rPr>
          <w:i w:val="0"/>
          <w:iCs w:val="0"/>
          <w:sz w:val="28"/>
          <w:u w:val="none"/>
        </w:rPr>
      </w:pPr>
    </w:p>
    <w:p w14:paraId="0FE21144" w14:textId="77777777" w:rsidR="00BE1722" w:rsidRDefault="00BE1722" w:rsidP="00BE1722">
      <w:pPr>
        <w:pStyle w:val="Heading1"/>
        <w:tabs>
          <w:tab w:val="clear" w:pos="432"/>
        </w:tabs>
        <w:ind w:left="360" w:firstLine="0"/>
        <w:rPr>
          <w:i w:val="0"/>
          <w:iCs w:val="0"/>
          <w:sz w:val="28"/>
          <w:u w:val="none"/>
        </w:rPr>
      </w:pPr>
    </w:p>
    <w:p w14:paraId="6EBD1932" w14:textId="77777777" w:rsidR="00BE1722" w:rsidRDefault="00BE1722" w:rsidP="00BE1722">
      <w:pPr>
        <w:pStyle w:val="Heading1"/>
        <w:tabs>
          <w:tab w:val="clear" w:pos="432"/>
        </w:tabs>
        <w:ind w:left="360" w:firstLine="0"/>
        <w:rPr>
          <w:i w:val="0"/>
          <w:iCs w:val="0"/>
          <w:sz w:val="28"/>
          <w:u w:val="none"/>
        </w:rPr>
      </w:pPr>
    </w:p>
    <w:p w14:paraId="677C758B" w14:textId="77777777" w:rsidR="00BE1722" w:rsidRDefault="00BE1722" w:rsidP="00BE1722">
      <w:pPr>
        <w:pStyle w:val="Heading1"/>
        <w:tabs>
          <w:tab w:val="clear" w:pos="432"/>
        </w:tabs>
        <w:ind w:left="360" w:firstLine="0"/>
        <w:rPr>
          <w:i w:val="0"/>
          <w:iCs w:val="0"/>
          <w:sz w:val="28"/>
          <w:u w:val="none"/>
        </w:rPr>
      </w:pPr>
    </w:p>
    <w:p w14:paraId="2CB6425E" w14:textId="77777777" w:rsidR="00BE1722" w:rsidRDefault="00BE1722" w:rsidP="00BE1722">
      <w:pPr>
        <w:pStyle w:val="Heading1"/>
        <w:tabs>
          <w:tab w:val="clear" w:pos="432"/>
        </w:tabs>
        <w:ind w:left="360" w:firstLine="0"/>
        <w:rPr>
          <w:i w:val="0"/>
          <w:iCs w:val="0"/>
          <w:sz w:val="28"/>
          <w:u w:val="none"/>
        </w:rPr>
      </w:pPr>
    </w:p>
    <w:p w14:paraId="671CE710" w14:textId="77777777" w:rsidR="00BE1722" w:rsidRDefault="00BE1722" w:rsidP="00BE1722">
      <w:pPr>
        <w:pStyle w:val="Heading1"/>
        <w:tabs>
          <w:tab w:val="clear" w:pos="432"/>
        </w:tabs>
        <w:ind w:left="360" w:firstLine="0"/>
        <w:rPr>
          <w:i w:val="0"/>
          <w:iCs w:val="0"/>
          <w:sz w:val="28"/>
          <w:u w:val="none"/>
        </w:rPr>
      </w:pPr>
    </w:p>
    <w:p w14:paraId="5AD945A0" w14:textId="77777777" w:rsidR="00BE1722" w:rsidRDefault="00BE1722" w:rsidP="00BE1722">
      <w:pPr>
        <w:pStyle w:val="Heading1"/>
        <w:tabs>
          <w:tab w:val="clear" w:pos="432"/>
        </w:tabs>
        <w:ind w:left="360" w:firstLine="0"/>
        <w:rPr>
          <w:i w:val="0"/>
          <w:iCs w:val="0"/>
          <w:sz w:val="28"/>
          <w:u w:val="none"/>
        </w:rPr>
      </w:pPr>
    </w:p>
    <w:p w14:paraId="5C50EBC8" w14:textId="77777777" w:rsidR="00BE1722" w:rsidRDefault="00BE1722" w:rsidP="00BE1722">
      <w:pPr>
        <w:pStyle w:val="Heading1"/>
        <w:tabs>
          <w:tab w:val="clear" w:pos="432"/>
        </w:tabs>
        <w:ind w:left="360" w:firstLine="0"/>
        <w:rPr>
          <w:i w:val="0"/>
          <w:iCs w:val="0"/>
          <w:sz w:val="28"/>
          <w:u w:val="none"/>
        </w:rPr>
      </w:pPr>
    </w:p>
    <w:p w14:paraId="27723DA3" w14:textId="77777777" w:rsidR="00BE1722" w:rsidRDefault="00BE1722" w:rsidP="00BE1722">
      <w:pPr>
        <w:pStyle w:val="Heading1"/>
        <w:tabs>
          <w:tab w:val="clear" w:pos="432"/>
        </w:tabs>
        <w:ind w:left="360" w:firstLine="0"/>
        <w:rPr>
          <w:i w:val="0"/>
          <w:iCs w:val="0"/>
          <w:sz w:val="28"/>
          <w:u w:val="none"/>
        </w:rPr>
      </w:pPr>
    </w:p>
    <w:p w14:paraId="64B351DB" w14:textId="77777777" w:rsidR="00BE1722" w:rsidRDefault="00BE1722" w:rsidP="00BE1722">
      <w:pPr>
        <w:pStyle w:val="Heading1"/>
        <w:tabs>
          <w:tab w:val="clear" w:pos="432"/>
        </w:tabs>
        <w:ind w:left="360" w:firstLine="0"/>
        <w:rPr>
          <w:i w:val="0"/>
          <w:iCs w:val="0"/>
          <w:sz w:val="28"/>
          <w:u w:val="none"/>
        </w:rPr>
      </w:pPr>
    </w:p>
    <w:p w14:paraId="4E582EE0" w14:textId="77777777" w:rsidR="00BE1722" w:rsidRDefault="00BE1722" w:rsidP="00BE1722">
      <w:pPr>
        <w:pStyle w:val="Heading1"/>
        <w:tabs>
          <w:tab w:val="clear" w:pos="432"/>
        </w:tabs>
        <w:ind w:left="360" w:firstLine="0"/>
        <w:rPr>
          <w:i w:val="0"/>
          <w:iCs w:val="0"/>
          <w:sz w:val="28"/>
          <w:u w:val="none"/>
        </w:rPr>
      </w:pPr>
    </w:p>
    <w:p w14:paraId="280B2BEE" w14:textId="77777777" w:rsidR="00BE1722" w:rsidRDefault="00BE1722" w:rsidP="00BE1722">
      <w:pPr>
        <w:pStyle w:val="Heading1"/>
        <w:tabs>
          <w:tab w:val="clear" w:pos="432"/>
        </w:tabs>
        <w:ind w:left="360" w:firstLine="0"/>
        <w:rPr>
          <w:i w:val="0"/>
          <w:iCs w:val="0"/>
          <w:sz w:val="28"/>
          <w:u w:val="none"/>
        </w:rPr>
      </w:pPr>
    </w:p>
    <w:p w14:paraId="4FA11A28" w14:textId="77777777" w:rsidR="00BE1722" w:rsidRDefault="00BE1722" w:rsidP="00BE1722">
      <w:pPr>
        <w:pStyle w:val="Heading1"/>
        <w:tabs>
          <w:tab w:val="clear" w:pos="432"/>
        </w:tabs>
        <w:ind w:left="360" w:firstLine="0"/>
        <w:rPr>
          <w:i w:val="0"/>
          <w:iCs w:val="0"/>
          <w:sz w:val="28"/>
          <w:u w:val="none"/>
        </w:rPr>
      </w:pPr>
      <w:r>
        <w:rPr>
          <w:i w:val="0"/>
          <w:iCs w:val="0"/>
          <w:sz w:val="28"/>
          <w:u w:val="none"/>
        </w:rPr>
        <w:t xml:space="preserve">                                                 </w:t>
      </w:r>
    </w:p>
    <w:p w14:paraId="7275626B" w14:textId="77777777" w:rsidR="00111E4F" w:rsidRDefault="00111E4F" w:rsidP="00DC42C8">
      <w:pPr>
        <w:jc w:val="center"/>
        <w:rPr>
          <w:b/>
          <w:bCs/>
          <w:sz w:val="44"/>
          <w:szCs w:val="44"/>
        </w:rPr>
      </w:pPr>
    </w:p>
    <w:p w14:paraId="1C4DA6AC" w14:textId="77777777" w:rsidR="00BE1722" w:rsidRPr="003B12B0" w:rsidRDefault="00BE1722" w:rsidP="00DC42C8">
      <w:pPr>
        <w:jc w:val="center"/>
        <w:rPr>
          <w:b/>
          <w:bCs/>
          <w:sz w:val="44"/>
          <w:szCs w:val="44"/>
        </w:rPr>
      </w:pPr>
      <w:r w:rsidRPr="00D75886">
        <w:rPr>
          <w:b/>
          <w:bCs/>
          <w:sz w:val="44"/>
          <w:szCs w:val="44"/>
        </w:rPr>
        <w:t xml:space="preserve">Chapter </w:t>
      </w:r>
      <w:r>
        <w:rPr>
          <w:b/>
          <w:bCs/>
          <w:sz w:val="44"/>
          <w:szCs w:val="44"/>
        </w:rPr>
        <w:t>1</w:t>
      </w:r>
    </w:p>
    <w:p w14:paraId="69FFDB70" w14:textId="77777777" w:rsidR="00BE1722" w:rsidRDefault="00BE1722" w:rsidP="00DC42C8">
      <w:pPr>
        <w:pStyle w:val="Heading1"/>
        <w:tabs>
          <w:tab w:val="clear" w:pos="432"/>
        </w:tabs>
        <w:ind w:left="0" w:firstLine="0"/>
        <w:jc w:val="center"/>
        <w:rPr>
          <w:i w:val="0"/>
          <w:iCs w:val="0"/>
          <w:sz w:val="72"/>
          <w:szCs w:val="72"/>
          <w:u w:val="none"/>
        </w:rPr>
      </w:pPr>
      <w:r w:rsidRPr="00BE1722">
        <w:rPr>
          <w:i w:val="0"/>
          <w:iCs w:val="0"/>
          <w:sz w:val="72"/>
          <w:szCs w:val="72"/>
          <w:u w:val="none"/>
        </w:rPr>
        <w:t>INTRODUCTION</w:t>
      </w:r>
    </w:p>
    <w:p w14:paraId="1792586B" w14:textId="77777777" w:rsidR="00BE1722" w:rsidRDefault="00BE1722" w:rsidP="00BE1722"/>
    <w:p w14:paraId="6456B698" w14:textId="77777777" w:rsidR="00BE1722" w:rsidRDefault="00BE1722" w:rsidP="00BE1722"/>
    <w:p w14:paraId="6DA7C81F" w14:textId="77777777" w:rsidR="00BE1722" w:rsidRDefault="00BE1722" w:rsidP="00BE1722"/>
    <w:p w14:paraId="58B54479" w14:textId="77777777" w:rsidR="00BE1722" w:rsidRDefault="00BE1722" w:rsidP="00BE1722"/>
    <w:p w14:paraId="3D10AF7F" w14:textId="77777777" w:rsidR="00BE1722" w:rsidRPr="00BE1722" w:rsidRDefault="00BE1722" w:rsidP="00BE1722">
      <w:r>
        <w:t xml:space="preserve">  </w:t>
      </w:r>
    </w:p>
    <w:p w14:paraId="4429774C" w14:textId="77777777" w:rsidR="00BE1722" w:rsidRDefault="00BE1722" w:rsidP="00BE1722"/>
    <w:p w14:paraId="05D2887D" w14:textId="77777777" w:rsidR="00BE1722" w:rsidRPr="00BE1722" w:rsidRDefault="00BE1722" w:rsidP="00BE1722"/>
    <w:p w14:paraId="78CAC9C5" w14:textId="77777777" w:rsidR="00BE1722" w:rsidRDefault="00BE1722" w:rsidP="00BE1722">
      <w:pPr>
        <w:pStyle w:val="Heading1"/>
        <w:tabs>
          <w:tab w:val="clear" w:pos="432"/>
        </w:tabs>
        <w:ind w:left="360" w:firstLine="0"/>
        <w:rPr>
          <w:i w:val="0"/>
          <w:iCs w:val="0"/>
          <w:sz w:val="28"/>
          <w:u w:val="none"/>
        </w:rPr>
      </w:pPr>
    </w:p>
    <w:p w14:paraId="16AB8AC6" w14:textId="77777777" w:rsidR="00BE1722" w:rsidRDefault="00BE1722" w:rsidP="00BE1722">
      <w:pPr>
        <w:pStyle w:val="Heading1"/>
        <w:tabs>
          <w:tab w:val="clear" w:pos="432"/>
        </w:tabs>
        <w:ind w:left="360" w:firstLine="0"/>
        <w:rPr>
          <w:i w:val="0"/>
          <w:iCs w:val="0"/>
          <w:sz w:val="28"/>
          <w:u w:val="none"/>
        </w:rPr>
      </w:pPr>
    </w:p>
    <w:p w14:paraId="4DF77950" w14:textId="77777777" w:rsidR="00BE1722" w:rsidRDefault="00BE1722" w:rsidP="00BE1722">
      <w:pPr>
        <w:pStyle w:val="Heading1"/>
        <w:tabs>
          <w:tab w:val="clear" w:pos="432"/>
        </w:tabs>
        <w:ind w:left="360" w:firstLine="0"/>
        <w:rPr>
          <w:i w:val="0"/>
          <w:iCs w:val="0"/>
          <w:sz w:val="28"/>
          <w:u w:val="none"/>
        </w:rPr>
      </w:pPr>
    </w:p>
    <w:p w14:paraId="29F5D26C" w14:textId="77777777" w:rsidR="00BE1722" w:rsidRDefault="00BE1722" w:rsidP="00BE1722">
      <w:pPr>
        <w:pStyle w:val="Heading1"/>
        <w:tabs>
          <w:tab w:val="clear" w:pos="432"/>
        </w:tabs>
        <w:ind w:left="360" w:firstLine="0"/>
        <w:rPr>
          <w:i w:val="0"/>
          <w:iCs w:val="0"/>
          <w:sz w:val="28"/>
          <w:u w:val="none"/>
        </w:rPr>
      </w:pPr>
    </w:p>
    <w:p w14:paraId="56964356" w14:textId="77777777" w:rsidR="00BE1722" w:rsidRDefault="00BE1722" w:rsidP="00BE1722">
      <w:pPr>
        <w:pStyle w:val="Heading1"/>
        <w:tabs>
          <w:tab w:val="clear" w:pos="432"/>
        </w:tabs>
        <w:ind w:left="360" w:firstLine="0"/>
        <w:rPr>
          <w:i w:val="0"/>
          <w:iCs w:val="0"/>
          <w:sz w:val="28"/>
          <w:u w:val="none"/>
        </w:rPr>
      </w:pPr>
    </w:p>
    <w:p w14:paraId="5DA22CBB" w14:textId="77777777" w:rsidR="00BE1722" w:rsidRDefault="00BE1722" w:rsidP="00BE1722">
      <w:pPr>
        <w:pStyle w:val="Heading1"/>
        <w:tabs>
          <w:tab w:val="clear" w:pos="432"/>
        </w:tabs>
        <w:ind w:left="360" w:firstLine="0"/>
        <w:rPr>
          <w:i w:val="0"/>
          <w:iCs w:val="0"/>
          <w:sz w:val="28"/>
          <w:u w:val="none"/>
        </w:rPr>
      </w:pPr>
    </w:p>
    <w:p w14:paraId="319AF0C1" w14:textId="77777777" w:rsidR="00BE1722" w:rsidRDefault="00BE1722" w:rsidP="00BE1722">
      <w:pPr>
        <w:pStyle w:val="Heading1"/>
        <w:tabs>
          <w:tab w:val="clear" w:pos="432"/>
        </w:tabs>
        <w:ind w:left="360" w:firstLine="0"/>
        <w:rPr>
          <w:i w:val="0"/>
          <w:iCs w:val="0"/>
          <w:sz w:val="28"/>
          <w:u w:val="none"/>
        </w:rPr>
      </w:pPr>
    </w:p>
    <w:p w14:paraId="2012E864" w14:textId="77777777" w:rsidR="00BE1722" w:rsidRDefault="00BE1722" w:rsidP="00BE1722">
      <w:pPr>
        <w:pStyle w:val="Heading1"/>
        <w:tabs>
          <w:tab w:val="clear" w:pos="432"/>
        </w:tabs>
        <w:ind w:left="360" w:firstLine="0"/>
        <w:rPr>
          <w:i w:val="0"/>
          <w:iCs w:val="0"/>
          <w:sz w:val="28"/>
          <w:u w:val="none"/>
        </w:rPr>
      </w:pPr>
    </w:p>
    <w:p w14:paraId="106A1AB9" w14:textId="77777777" w:rsidR="00BE1722" w:rsidRDefault="00BE1722" w:rsidP="00BE1722">
      <w:pPr>
        <w:pStyle w:val="Heading1"/>
        <w:tabs>
          <w:tab w:val="clear" w:pos="432"/>
        </w:tabs>
        <w:ind w:left="360" w:firstLine="0"/>
        <w:rPr>
          <w:i w:val="0"/>
          <w:iCs w:val="0"/>
          <w:sz w:val="28"/>
          <w:u w:val="none"/>
        </w:rPr>
      </w:pPr>
    </w:p>
    <w:p w14:paraId="518FEF3E" w14:textId="77777777" w:rsidR="00BE1722" w:rsidRDefault="00BE1722" w:rsidP="00BE1722">
      <w:pPr>
        <w:pStyle w:val="Heading1"/>
        <w:tabs>
          <w:tab w:val="clear" w:pos="432"/>
        </w:tabs>
        <w:ind w:left="0" w:firstLine="0"/>
        <w:rPr>
          <w:i w:val="0"/>
          <w:iCs w:val="0"/>
          <w:sz w:val="28"/>
          <w:u w:val="none"/>
        </w:rPr>
      </w:pPr>
    </w:p>
    <w:p w14:paraId="19D9F4AB" w14:textId="77777777" w:rsidR="00BE1722" w:rsidRPr="00BE1722" w:rsidRDefault="00BE1722" w:rsidP="00BE1722"/>
    <w:p w14:paraId="598C011D" w14:textId="77777777" w:rsidR="00BE1722" w:rsidRDefault="00BE1722" w:rsidP="00BE1722">
      <w:pPr>
        <w:pStyle w:val="Heading1"/>
        <w:tabs>
          <w:tab w:val="clear" w:pos="432"/>
        </w:tabs>
        <w:ind w:left="0" w:firstLine="0"/>
        <w:rPr>
          <w:i w:val="0"/>
          <w:iCs w:val="0"/>
          <w:sz w:val="28"/>
          <w:u w:val="none"/>
        </w:rPr>
      </w:pPr>
    </w:p>
    <w:p w14:paraId="6B1389D4" w14:textId="77777777" w:rsidR="003B12B0" w:rsidRDefault="003B12B0" w:rsidP="003B12B0"/>
    <w:p w14:paraId="679B711D" w14:textId="77777777" w:rsidR="003B12B0" w:rsidRDefault="003B12B0" w:rsidP="003B12B0"/>
    <w:p w14:paraId="514F6357" w14:textId="77777777" w:rsidR="003B12B0" w:rsidRPr="003B12B0" w:rsidRDefault="003B12B0" w:rsidP="003B12B0"/>
    <w:p w14:paraId="6DA2D978" w14:textId="77777777" w:rsidR="00785213" w:rsidRPr="00177CDC" w:rsidRDefault="00BE1722" w:rsidP="00BE1722">
      <w:pPr>
        <w:pStyle w:val="Heading1"/>
        <w:tabs>
          <w:tab w:val="clear" w:pos="432"/>
        </w:tabs>
        <w:ind w:left="0" w:firstLine="0"/>
        <w:rPr>
          <w:sz w:val="32"/>
        </w:rPr>
      </w:pPr>
      <w:proofErr w:type="gramStart"/>
      <w:r w:rsidRPr="00177CDC">
        <w:rPr>
          <w:i w:val="0"/>
          <w:iCs w:val="0"/>
          <w:sz w:val="36"/>
          <w:u w:val="none"/>
        </w:rPr>
        <w:lastRenderedPageBreak/>
        <w:t>1.1</w:t>
      </w:r>
      <w:r w:rsidR="003B12B0" w:rsidRPr="00177CDC">
        <w:rPr>
          <w:i w:val="0"/>
          <w:iCs w:val="0"/>
          <w:sz w:val="36"/>
          <w:u w:val="none"/>
        </w:rPr>
        <w:t xml:space="preserve"> </w:t>
      </w:r>
      <w:r w:rsidRPr="00177CDC">
        <w:rPr>
          <w:i w:val="0"/>
          <w:iCs w:val="0"/>
          <w:sz w:val="36"/>
          <w:u w:val="none"/>
        </w:rPr>
        <w:t xml:space="preserve"> </w:t>
      </w:r>
      <w:r w:rsidR="003B12B0" w:rsidRPr="00177CDC">
        <w:rPr>
          <w:i w:val="0"/>
          <w:iCs w:val="0"/>
          <w:sz w:val="36"/>
          <w:u w:val="none"/>
        </w:rPr>
        <w:t>INTRODUCTION</w:t>
      </w:r>
      <w:proofErr w:type="gramEnd"/>
    </w:p>
    <w:p w14:paraId="1B7DBAC5" w14:textId="77777777" w:rsidR="00785213" w:rsidRDefault="00177CDC" w:rsidP="00785213">
      <w:pPr>
        <w:jc w:val="both"/>
        <w:rPr>
          <w:sz w:val="20"/>
          <w:lang w:val="en-IN"/>
        </w:rPr>
      </w:pPr>
      <w:r>
        <w:rPr>
          <w:noProof/>
          <w:lang w:val="en-IN" w:eastAsia="en-IN"/>
        </w:rPr>
        <mc:AlternateContent>
          <mc:Choice Requires="wps">
            <w:drawing>
              <wp:anchor distT="4294967295" distB="4294967295" distL="114300" distR="114300" simplePos="0" relativeHeight="251662336" behindDoc="0" locked="0" layoutInCell="1" allowOverlap="1" wp14:anchorId="6A45D367" wp14:editId="13CC193F">
                <wp:simplePos x="0" y="0"/>
                <wp:positionH relativeFrom="column">
                  <wp:posOffset>30480</wp:posOffset>
                </wp:positionH>
                <wp:positionV relativeFrom="paragraph">
                  <wp:posOffset>114935</wp:posOffset>
                </wp:positionV>
                <wp:extent cx="5257800" cy="0"/>
                <wp:effectExtent l="38100" t="38100" r="38100" b="38100"/>
                <wp:wrapNone/>
                <wp:docPr id="3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5C15B1" id="Straight Connector 26"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pt,9.05pt" to="416.4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QsBpA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" strokeweight="1.59mm">
                <v:stroke joinstyle="miter" endcap="square"/>
              </v:line>
            </w:pict>
          </mc:Fallback>
        </mc:AlternateContent>
      </w:r>
    </w:p>
    <w:p w14:paraId="4172D9E1" w14:textId="77777777" w:rsidR="00785213" w:rsidRDefault="00785213" w:rsidP="00785213">
      <w:pPr>
        <w:shd w:val="clear" w:color="auto" w:fill="FFFFFF"/>
        <w:spacing w:line="360" w:lineRule="auto"/>
        <w:jc w:val="both"/>
      </w:pPr>
    </w:p>
    <w:p w14:paraId="6E1D5D0F" w14:textId="77777777" w:rsidR="001E7033" w:rsidRDefault="008C1CBD" w:rsidP="008C1CBD">
      <w:pPr>
        <w:shd w:val="clear" w:color="auto" w:fill="FFFFFF"/>
        <w:spacing w:line="360" w:lineRule="auto"/>
        <w:jc w:val="both"/>
        <w:rPr>
          <w:rStyle w:val="t"/>
          <w:color w:val="000000" w:themeColor="text1"/>
          <w:bdr w:val="none" w:sz="0" w:space="0" w:color="auto" w:frame="1"/>
          <w:shd w:val="clear" w:color="auto" w:fill="FFFFFF"/>
        </w:rPr>
      </w:pPr>
      <w:r>
        <w:rPr>
          <w:rStyle w:val="t"/>
          <w:color w:val="000000" w:themeColor="text1"/>
          <w:spacing w:val="9"/>
          <w:bdr w:val="none" w:sz="0" w:space="0" w:color="auto" w:frame="1"/>
          <w:shd w:val="clear" w:color="auto" w:fill="FFFFFF"/>
        </w:rPr>
        <w:t xml:space="preserve">                     </w:t>
      </w:r>
      <w:r w:rsidRPr="008C1CBD">
        <w:rPr>
          <w:rStyle w:val="t"/>
          <w:color w:val="000000" w:themeColor="text1"/>
          <w:spacing w:val="9"/>
          <w:bdr w:val="none" w:sz="0" w:space="0" w:color="auto" w:frame="1"/>
          <w:shd w:val="clear" w:color="auto" w:fill="FFFFFF"/>
        </w:rPr>
        <w:t xml:space="preserve">School </w:t>
      </w:r>
      <w:r w:rsidR="001E7033" w:rsidRPr="008C1CBD">
        <w:rPr>
          <w:rStyle w:val="t"/>
          <w:color w:val="000000" w:themeColor="text1"/>
          <w:spacing w:val="9"/>
          <w:bdr w:val="none" w:sz="0" w:space="0" w:color="auto" w:frame="1"/>
          <w:shd w:val="clear" w:color="auto" w:fill="FFFFFF"/>
        </w:rPr>
        <w:t>Management System is a large database which can be used for managing</w:t>
      </w:r>
      <w:r w:rsidRPr="008C1CBD">
        <w:rPr>
          <w:rStyle w:val="t"/>
          <w:color w:val="000000" w:themeColor="text1"/>
          <w:spacing w:val="9"/>
          <w:bdr w:val="none" w:sz="0" w:space="0" w:color="auto" w:frame="1"/>
          <w:shd w:val="clear" w:color="auto" w:fill="FFFFFF"/>
        </w:rPr>
        <w:t xml:space="preserve"> </w:t>
      </w:r>
      <w:r w:rsidR="001E7033" w:rsidRPr="008C1CBD">
        <w:rPr>
          <w:rStyle w:val="t"/>
          <w:color w:val="000000" w:themeColor="text1"/>
          <w:spacing w:val="2"/>
          <w:bdr w:val="none" w:sz="0" w:space="0" w:color="auto" w:frame="1"/>
          <w:shd w:val="clear" w:color="auto" w:fill="FFFFFF"/>
        </w:rPr>
        <w:t xml:space="preserve">your school day to day activities. It allows users to store almost all of their </w:t>
      </w:r>
      <w:proofErr w:type="gramStart"/>
      <w:r w:rsidR="001E7033" w:rsidRPr="008C1CBD">
        <w:rPr>
          <w:rStyle w:val="t"/>
          <w:color w:val="000000" w:themeColor="text1"/>
          <w:spacing w:val="2"/>
          <w:bdr w:val="none" w:sz="0" w:space="0" w:color="auto" w:frame="1"/>
          <w:shd w:val="clear" w:color="auto" w:fill="FFFFFF"/>
        </w:rPr>
        <w:t>schools</w:t>
      </w:r>
      <w:proofErr w:type="gramEnd"/>
      <w:r w:rsidRPr="008C1CBD">
        <w:rPr>
          <w:rStyle w:val="t"/>
          <w:color w:val="000000" w:themeColor="text1"/>
          <w:spacing w:val="2"/>
          <w:bdr w:val="none" w:sz="0" w:space="0" w:color="auto" w:frame="1"/>
          <w:shd w:val="clear" w:color="auto" w:fill="FFFFFF"/>
        </w:rPr>
        <w:t xml:space="preserve"> </w:t>
      </w:r>
      <w:r w:rsidR="001E7033" w:rsidRPr="008C1CBD">
        <w:rPr>
          <w:rStyle w:val="t"/>
          <w:color w:val="000000" w:themeColor="text1"/>
          <w:spacing w:val="14"/>
          <w:bdr w:val="none" w:sz="0" w:space="0" w:color="auto" w:frame="1"/>
          <w:shd w:val="clear" w:color="auto" w:fill="FFFFFF"/>
        </w:rPr>
        <w:t>information either online or offline depending on the software built, including</w:t>
      </w:r>
      <w:r w:rsidRPr="008C1CBD">
        <w:rPr>
          <w:rStyle w:val="t"/>
          <w:color w:val="000000" w:themeColor="text1"/>
          <w:spacing w:val="14"/>
          <w:bdr w:val="none" w:sz="0" w:space="0" w:color="auto" w:frame="1"/>
          <w:shd w:val="clear" w:color="auto" w:fill="FFFFFF"/>
        </w:rPr>
        <w:t xml:space="preserve"> </w:t>
      </w:r>
      <w:r w:rsidR="001E7033" w:rsidRPr="008C1CBD">
        <w:rPr>
          <w:rStyle w:val="t"/>
          <w:color w:val="000000" w:themeColor="text1"/>
          <w:spacing w:val="26"/>
          <w:bdr w:val="none" w:sz="0" w:space="0" w:color="auto" w:frame="1"/>
          <w:shd w:val="clear" w:color="auto" w:fill="FFFFFF"/>
        </w:rPr>
        <w:t>student information, employees, p</w:t>
      </w:r>
      <w:r w:rsidRPr="008C1CBD">
        <w:rPr>
          <w:rStyle w:val="t"/>
          <w:color w:val="000000" w:themeColor="text1"/>
          <w:spacing w:val="26"/>
          <w:bdr w:val="none" w:sz="0" w:space="0" w:color="auto" w:frame="1"/>
          <w:shd w:val="clear" w:color="auto" w:fill="FFFFFF"/>
        </w:rPr>
        <w:t>roperties and study materials et</w:t>
      </w:r>
      <w:r w:rsidR="001E7033" w:rsidRPr="008C1CBD">
        <w:rPr>
          <w:rStyle w:val="t"/>
          <w:color w:val="000000" w:themeColor="text1"/>
          <w:spacing w:val="26"/>
          <w:bdr w:val="none" w:sz="0" w:space="0" w:color="auto" w:frame="1"/>
          <w:shd w:val="clear" w:color="auto" w:fill="FFFFFF"/>
        </w:rPr>
        <w:t>c. most</w:t>
      </w:r>
      <w:r w:rsidRPr="008C1CBD">
        <w:rPr>
          <w:rStyle w:val="t"/>
          <w:color w:val="000000" w:themeColor="text1"/>
          <w:spacing w:val="26"/>
          <w:bdr w:val="none" w:sz="0" w:space="0" w:color="auto" w:frame="1"/>
          <w:shd w:val="clear" w:color="auto" w:fill="FFFFFF"/>
        </w:rPr>
        <w:t xml:space="preserve"> </w:t>
      </w:r>
      <w:r w:rsidR="001E7033" w:rsidRPr="008C1CBD">
        <w:rPr>
          <w:rStyle w:val="t"/>
          <w:color w:val="000000" w:themeColor="text1"/>
          <w:spacing w:val="6"/>
          <w:bdr w:val="none" w:sz="0" w:space="0" w:color="auto" w:frame="1"/>
          <w:shd w:val="clear" w:color="auto" w:fill="FFFFFF"/>
        </w:rPr>
        <w:t>importantly, this information can be shared with authorized users, records can be</w:t>
      </w:r>
      <w:r w:rsidRPr="008C1CBD">
        <w:rPr>
          <w:rStyle w:val="t"/>
          <w:color w:val="000000" w:themeColor="text1"/>
          <w:spacing w:val="6"/>
          <w:bdr w:val="none" w:sz="0" w:space="0" w:color="auto" w:frame="1"/>
          <w:shd w:val="clear" w:color="auto" w:fill="FFFFFF"/>
        </w:rPr>
        <w:t xml:space="preserve"> </w:t>
      </w:r>
      <w:r w:rsidR="001E7033" w:rsidRPr="008C1CBD">
        <w:rPr>
          <w:rStyle w:val="t"/>
          <w:color w:val="000000" w:themeColor="text1"/>
          <w:bdr w:val="none" w:sz="0" w:space="0" w:color="auto" w:frame="1"/>
          <w:shd w:val="clear" w:color="auto" w:fill="FFFFFF"/>
        </w:rPr>
        <w:t>searched and reports can be easily generated.</w:t>
      </w:r>
      <w:r w:rsidRPr="008C1CBD">
        <w:rPr>
          <w:rStyle w:val="t"/>
          <w:color w:val="000000" w:themeColor="text1"/>
          <w:bdr w:val="none" w:sz="0" w:space="0" w:color="auto" w:frame="1"/>
          <w:shd w:val="clear" w:color="auto" w:fill="FFFFFF"/>
        </w:rPr>
        <w:t xml:space="preserve"> </w:t>
      </w:r>
      <w:r w:rsidR="001E7033" w:rsidRPr="008C1CBD">
        <w:rPr>
          <w:rStyle w:val="t"/>
          <w:color w:val="000000" w:themeColor="text1"/>
          <w:spacing w:val="5"/>
          <w:bdr w:val="none" w:sz="0" w:space="0" w:color="auto" w:frame="1"/>
          <w:shd w:val="clear" w:color="auto" w:fill="FFFFFF"/>
        </w:rPr>
        <w:t>School management system is configurable and can be configured to meet certain</w:t>
      </w:r>
      <w:r w:rsidRPr="008C1CBD">
        <w:rPr>
          <w:rStyle w:val="t"/>
          <w:color w:val="000000" w:themeColor="text1"/>
          <w:spacing w:val="5"/>
          <w:bdr w:val="none" w:sz="0" w:space="0" w:color="auto" w:frame="1"/>
          <w:shd w:val="clear" w:color="auto" w:fill="FFFFFF"/>
        </w:rPr>
        <w:t xml:space="preserve"> </w:t>
      </w:r>
      <w:r w:rsidR="001E7033" w:rsidRPr="008C1CBD">
        <w:rPr>
          <w:rStyle w:val="t"/>
          <w:color w:val="000000" w:themeColor="text1"/>
          <w:spacing w:val="12"/>
          <w:bdr w:val="none" w:sz="0" w:space="0" w:color="auto" w:frame="1"/>
          <w:shd w:val="clear" w:color="auto" w:fill="FFFFFF"/>
        </w:rPr>
        <w:t>individual school’s needs. It could make the school staffs life easier than ever.</w:t>
      </w:r>
      <w:r w:rsidRPr="008C1CBD">
        <w:rPr>
          <w:rStyle w:val="t"/>
          <w:color w:val="000000" w:themeColor="text1"/>
          <w:spacing w:val="12"/>
          <w:bdr w:val="none" w:sz="0" w:space="0" w:color="auto" w:frame="1"/>
          <w:shd w:val="clear" w:color="auto" w:fill="FFFFFF"/>
        </w:rPr>
        <w:t xml:space="preserve"> </w:t>
      </w:r>
      <w:r w:rsidR="001E7033" w:rsidRPr="008C1CBD">
        <w:rPr>
          <w:rStyle w:val="t"/>
          <w:color w:val="000000" w:themeColor="text1"/>
          <w:spacing w:val="3"/>
          <w:bdr w:val="none" w:sz="0" w:space="0" w:color="auto" w:frame="1"/>
          <w:shd w:val="clear" w:color="auto" w:fill="FFFFFF"/>
        </w:rPr>
        <w:t>Using this system, finding student’s information’s is just less than a minute which</w:t>
      </w:r>
      <w:r w:rsidRPr="008C1CBD">
        <w:rPr>
          <w:rStyle w:val="t"/>
          <w:color w:val="000000" w:themeColor="text1"/>
          <w:spacing w:val="3"/>
          <w:bdr w:val="none" w:sz="0" w:space="0" w:color="auto" w:frame="1"/>
          <w:shd w:val="clear" w:color="auto" w:fill="FFFFFF"/>
        </w:rPr>
        <w:t xml:space="preserve"> </w:t>
      </w:r>
      <w:r w:rsidR="001E7033" w:rsidRPr="008C1CBD">
        <w:rPr>
          <w:rStyle w:val="t"/>
          <w:color w:val="000000" w:themeColor="text1"/>
          <w:spacing w:val="3"/>
          <w:bdr w:val="none" w:sz="0" w:space="0" w:color="auto" w:frame="1"/>
          <w:shd w:val="clear" w:color="auto" w:fill="FFFFFF"/>
        </w:rPr>
        <w:t xml:space="preserve">might have cost several </w:t>
      </w:r>
      <w:proofErr w:type="gramStart"/>
      <w:r w:rsidR="001E7033" w:rsidRPr="008C1CBD">
        <w:rPr>
          <w:rStyle w:val="t"/>
          <w:color w:val="000000" w:themeColor="text1"/>
          <w:spacing w:val="3"/>
          <w:bdr w:val="none" w:sz="0" w:space="0" w:color="auto" w:frame="1"/>
          <w:shd w:val="clear" w:color="auto" w:fill="FFFFFF"/>
        </w:rPr>
        <w:t>minute</w:t>
      </w:r>
      <w:proofErr w:type="gramEnd"/>
      <w:r w:rsidR="001E7033" w:rsidRPr="008C1CBD">
        <w:rPr>
          <w:rStyle w:val="t"/>
          <w:color w:val="000000" w:themeColor="text1"/>
          <w:spacing w:val="3"/>
          <w:bdr w:val="none" w:sz="0" w:space="0" w:color="auto" w:frame="1"/>
          <w:shd w:val="clear" w:color="auto" w:fill="FFFFFF"/>
        </w:rPr>
        <w:t xml:space="preserve"> even more than a day. At the end of academic term</w:t>
      </w:r>
      <w:r w:rsidRPr="008C1CBD">
        <w:rPr>
          <w:rStyle w:val="t"/>
          <w:color w:val="000000" w:themeColor="text1"/>
          <w:spacing w:val="3"/>
          <w:bdr w:val="none" w:sz="0" w:space="0" w:color="auto" w:frame="1"/>
          <w:shd w:val="clear" w:color="auto" w:fill="FFFFFF"/>
        </w:rPr>
        <w:t xml:space="preserve"> </w:t>
      </w:r>
      <w:r w:rsidR="001E7033" w:rsidRPr="008C1CBD">
        <w:rPr>
          <w:rStyle w:val="t"/>
          <w:color w:val="000000" w:themeColor="text1"/>
          <w:bdr w:val="none" w:sz="0" w:space="0" w:color="auto" w:frame="1"/>
          <w:shd w:val="clear" w:color="auto" w:fill="FFFFFF"/>
        </w:rPr>
        <w:t>form masters can easily prints student’s statements.</w:t>
      </w:r>
    </w:p>
    <w:p w14:paraId="7787FDDC" w14:textId="77777777" w:rsidR="008C1CBD" w:rsidRDefault="008C1CBD" w:rsidP="00A51187">
      <w:pPr>
        <w:shd w:val="clear" w:color="auto" w:fill="FFFFFF"/>
        <w:spacing w:line="360" w:lineRule="auto"/>
        <w:jc w:val="both"/>
        <w:rPr>
          <w:color w:val="000000" w:themeColor="text1"/>
        </w:rPr>
      </w:pPr>
    </w:p>
    <w:p w14:paraId="3722D30A" w14:textId="77777777" w:rsidR="006F22C6" w:rsidRDefault="00A51187" w:rsidP="00A51187">
      <w:pPr>
        <w:shd w:val="clear" w:color="auto" w:fill="FFFFFF"/>
        <w:spacing w:line="360" w:lineRule="auto"/>
        <w:jc w:val="both"/>
      </w:pPr>
      <w:r>
        <w:t>School Management System helps headmasters to get the most accurate information to make more effective decisions. Teachers and headmasters gain time saving administrative tools, parents gain immediate access to their children’s grades and students can track their own progress.</w:t>
      </w:r>
    </w:p>
    <w:p w14:paraId="4E06F2AF" w14:textId="77777777" w:rsidR="008C1CBD" w:rsidRDefault="008C1CBD" w:rsidP="00A51187">
      <w:pPr>
        <w:shd w:val="clear" w:color="auto" w:fill="FFFFFF"/>
        <w:spacing w:line="360" w:lineRule="auto"/>
        <w:jc w:val="both"/>
      </w:pPr>
    </w:p>
    <w:p w14:paraId="7B990B6C" w14:textId="77777777" w:rsidR="00A51187" w:rsidRDefault="00A51187" w:rsidP="00A51187">
      <w:pPr>
        <w:shd w:val="clear" w:color="auto" w:fill="FFFFFF"/>
        <w:spacing w:line="360" w:lineRule="auto"/>
        <w:jc w:val="both"/>
      </w:pPr>
      <w:r>
        <w:t xml:space="preserve"> School Management System equipped features makes it possible to generate schedules and reports in minutes and to retrieve attendance records, grade checks, report cards, transcripts, and form letters in just a few clicks. </w:t>
      </w:r>
    </w:p>
    <w:p w14:paraId="395824FF" w14:textId="77777777" w:rsidR="006F22C6" w:rsidRDefault="006F22C6" w:rsidP="00A51187">
      <w:pPr>
        <w:shd w:val="clear" w:color="auto" w:fill="FFFFFF"/>
        <w:spacing w:line="360" w:lineRule="auto"/>
        <w:jc w:val="both"/>
      </w:pPr>
    </w:p>
    <w:p w14:paraId="059020BC" w14:textId="77777777" w:rsidR="00A51187" w:rsidRDefault="00A51187" w:rsidP="00A51187">
      <w:pPr>
        <w:shd w:val="clear" w:color="auto" w:fill="FFFFFF"/>
        <w:spacing w:line="360" w:lineRule="auto"/>
        <w:jc w:val="both"/>
      </w:pPr>
      <w:r>
        <w:t xml:space="preserve">School Management Systems helps Teachers to complete grade book, track </w:t>
      </w:r>
      <w:proofErr w:type="gramStart"/>
      <w:r>
        <w:t>students</w:t>
      </w:r>
      <w:proofErr w:type="gramEnd"/>
      <w:r>
        <w:t xml:space="preserve"> attendance, input class notes, create lesson plans and detailed reports, and communicate with other staff members, students, etc. It also helps Students to access assignments and tests, and view attendance records, grades, report cards</w:t>
      </w:r>
      <w:proofErr w:type="gramStart"/>
      <w:r>
        <w:t>. .</w:t>
      </w:r>
      <w:proofErr w:type="gramEnd"/>
      <w:r>
        <w:t xml:space="preserve"> </w:t>
      </w:r>
      <w:r w:rsidR="00AB3CB8">
        <w:t>School Management System</w:t>
      </w:r>
      <w:r>
        <w:t xml:space="preserve"> (SMS) is a web enabled application developed in </w:t>
      </w:r>
      <w:r w:rsidR="00AB3CB8">
        <w:t xml:space="preserve">using (React, </w:t>
      </w:r>
      <w:proofErr w:type="gramStart"/>
      <w:r w:rsidR="00AB3CB8">
        <w:t>H</w:t>
      </w:r>
      <w:r w:rsidR="006B085E">
        <w:t>tml ,</w:t>
      </w:r>
      <w:proofErr w:type="spellStart"/>
      <w:r w:rsidR="006B085E">
        <w:t>Css</w:t>
      </w:r>
      <w:proofErr w:type="spellEnd"/>
      <w:proofErr w:type="gramEnd"/>
      <w:r>
        <w:t xml:space="preserve"> </w:t>
      </w:r>
      <w:r w:rsidR="006B085E">
        <w:t xml:space="preserve">) As Frontend </w:t>
      </w:r>
      <w:r>
        <w:t>and powerful</w:t>
      </w:r>
      <w:r w:rsidR="00AB3CB8">
        <w:t xml:space="preserve"> </w:t>
      </w:r>
      <w:r w:rsidR="006B085E">
        <w:t xml:space="preserve">Spring Boot </w:t>
      </w:r>
      <w:r w:rsidR="00AB3CB8">
        <w:t xml:space="preserve">as backend </w:t>
      </w:r>
      <w:r w:rsidR="006B085E">
        <w:t>&amp;</w:t>
      </w:r>
      <w:r w:rsidR="00AB3CB8">
        <w:t xml:space="preserve"> My</w:t>
      </w:r>
      <w:r>
        <w:t>SQL</w:t>
      </w:r>
      <w:r w:rsidR="00AB3CB8">
        <w:t xml:space="preserve"> as</w:t>
      </w:r>
      <w:r>
        <w:t xml:space="preserve"> database. </w:t>
      </w:r>
    </w:p>
    <w:p w14:paraId="05447476" w14:textId="77777777" w:rsidR="006F22C6" w:rsidRDefault="006F22C6" w:rsidP="00A51187">
      <w:pPr>
        <w:shd w:val="clear" w:color="auto" w:fill="FFFFFF"/>
        <w:spacing w:line="360" w:lineRule="auto"/>
        <w:jc w:val="both"/>
      </w:pPr>
    </w:p>
    <w:p w14:paraId="2E349422" w14:textId="77777777" w:rsidR="00D35374" w:rsidRDefault="00A51187" w:rsidP="008C1CBD">
      <w:pPr>
        <w:shd w:val="clear" w:color="auto" w:fill="FFFFFF"/>
        <w:spacing w:line="360" w:lineRule="auto"/>
        <w:rPr>
          <w:color w:val="000000" w:themeColor="text1"/>
        </w:rPr>
      </w:pPr>
      <w:r w:rsidRPr="008C1CBD">
        <w:rPr>
          <w:color w:val="000000" w:themeColor="text1"/>
        </w:rPr>
        <w:lastRenderedPageBreak/>
        <w:t xml:space="preserve">To </w:t>
      </w:r>
      <w:proofErr w:type="gramStart"/>
      <w:r w:rsidRPr="008C1CBD">
        <w:rPr>
          <w:color w:val="000000" w:themeColor="text1"/>
        </w:rPr>
        <w:t>implement  School</w:t>
      </w:r>
      <w:proofErr w:type="gramEnd"/>
      <w:r w:rsidRPr="008C1CBD">
        <w:rPr>
          <w:color w:val="000000" w:themeColor="text1"/>
        </w:rPr>
        <w:t xml:space="preserve"> application, schools do not need expensive hardware and software, they just need an internet connection and desktops. Our system works as a centralized database and application that schools can easily access the system from anywhere based on the login credentials.</w:t>
      </w:r>
    </w:p>
    <w:p w14:paraId="322397D9" w14:textId="77777777" w:rsidR="008C1CBD" w:rsidRPr="008C1CBD" w:rsidRDefault="008C1CBD" w:rsidP="008C1CBD">
      <w:pPr>
        <w:shd w:val="clear" w:color="auto" w:fill="FFFFFF"/>
        <w:spacing w:line="360" w:lineRule="auto"/>
        <w:rPr>
          <w:color w:val="000000" w:themeColor="text1"/>
        </w:rPr>
      </w:pPr>
    </w:p>
    <w:p w14:paraId="1A851BDA" w14:textId="77777777" w:rsidR="008C1CBD" w:rsidRPr="008C1CBD" w:rsidRDefault="008C1CBD" w:rsidP="008C1CBD">
      <w:pPr>
        <w:shd w:val="clear" w:color="auto" w:fill="FFFFFF"/>
        <w:suppressAutoHyphens w:val="0"/>
        <w:spacing w:after="300"/>
        <w:textAlignment w:val="baseline"/>
        <w:rPr>
          <w:color w:val="000000" w:themeColor="text1"/>
          <w:lang w:val="en-IN" w:eastAsia="en-IN"/>
        </w:rPr>
      </w:pPr>
      <w:r w:rsidRPr="008C1CBD">
        <w:rPr>
          <w:color w:val="000000" w:themeColor="text1"/>
          <w:lang w:val="en-IN" w:eastAsia="en-IN"/>
        </w:rPr>
        <w:t>This system saves the time of the student and of the administrator. It includes processes like registration of the student’s details, assigning the department based on their course, and maintenance of the record. This system reduces the cost and workforce required for this job. As the system is online the information is globally present to everyone.</w:t>
      </w:r>
    </w:p>
    <w:p w14:paraId="7F8A40A0" w14:textId="77777777" w:rsidR="008C1CBD" w:rsidRPr="008C1CBD" w:rsidRDefault="008C1CBD" w:rsidP="008C1CBD">
      <w:pPr>
        <w:shd w:val="clear" w:color="auto" w:fill="FFFFFF"/>
        <w:suppressAutoHyphens w:val="0"/>
        <w:spacing w:after="300"/>
        <w:textAlignment w:val="baseline"/>
        <w:rPr>
          <w:color w:val="000000" w:themeColor="text1"/>
          <w:lang w:val="en-IN" w:eastAsia="en-IN"/>
        </w:rPr>
      </w:pPr>
      <w:r w:rsidRPr="008C1CBD">
        <w:rPr>
          <w:color w:val="000000" w:themeColor="text1"/>
          <w:lang w:val="en-IN" w:eastAsia="en-IN"/>
        </w:rPr>
        <w:t>This makes the system easy to handle and feasible for finding the omission with updating at the same time. As for the existing system, they use to maintain their record manually which makes it vulnerable to security. If filed a query to search or update in a manual system, it will take a lot of time to process the query and make a report which is a tedious job.</w:t>
      </w:r>
    </w:p>
    <w:p w14:paraId="75DE306F" w14:textId="77777777" w:rsidR="008C1CBD" w:rsidRPr="008C1CBD" w:rsidRDefault="008C1CBD" w:rsidP="008C1CBD">
      <w:pPr>
        <w:shd w:val="clear" w:color="auto" w:fill="FFFFFF"/>
        <w:suppressAutoHyphens w:val="0"/>
        <w:spacing w:after="300"/>
        <w:textAlignment w:val="baseline"/>
        <w:rPr>
          <w:color w:val="000000" w:themeColor="text1"/>
          <w:lang w:val="en-IN" w:eastAsia="en-IN"/>
        </w:rPr>
      </w:pPr>
      <w:r w:rsidRPr="008C1CBD">
        <w:rPr>
          <w:color w:val="000000" w:themeColor="text1"/>
          <w:lang w:val="en-IN" w:eastAsia="en-IN"/>
        </w:rPr>
        <w:t>As the system used in the institute is outdated as it requires paper, files, and binders, which will require the human workforce to maintain them. To get registered in the institute, a student in this system should come to the university. Get the forms from the counter while standing in the queue which consumes a lot of the student’s time as well as of the management team.</w:t>
      </w:r>
    </w:p>
    <w:p w14:paraId="67F50B55" w14:textId="77777777" w:rsidR="006F22C6" w:rsidRPr="008C1CBD" w:rsidRDefault="008C1CBD" w:rsidP="008C1CBD">
      <w:pPr>
        <w:shd w:val="clear" w:color="auto" w:fill="FFFFFF"/>
        <w:suppressAutoHyphens w:val="0"/>
        <w:spacing w:after="300"/>
        <w:textAlignment w:val="baseline"/>
        <w:rPr>
          <w:color w:val="000000" w:themeColor="text1"/>
          <w:lang w:val="en-IN" w:eastAsia="en-IN"/>
        </w:rPr>
      </w:pPr>
      <w:r w:rsidRPr="008C1CBD">
        <w:rPr>
          <w:color w:val="000000" w:themeColor="text1"/>
          <w:lang w:val="en-IN" w:eastAsia="en-IN"/>
        </w:rPr>
        <w:t>As the number of the student increases in the institute manually managing the strength becomes a hectic job for the administrator. This computerized system stores all the data in the database which makes it easy to fetch and update whenever needed.</w:t>
      </w:r>
    </w:p>
    <w:p w14:paraId="3EC0A335" w14:textId="77777777" w:rsidR="00785213" w:rsidRDefault="00A51187" w:rsidP="00A51187">
      <w:pPr>
        <w:shd w:val="clear" w:color="auto" w:fill="FFFFFF"/>
        <w:spacing w:line="360" w:lineRule="auto"/>
        <w:jc w:val="both"/>
      </w:pPr>
      <w:r>
        <w:t xml:space="preserve"> My School is a platform independent system that virtually any user can access from anywhere through a standard internet accessible system</w:t>
      </w:r>
    </w:p>
    <w:p w14:paraId="7F41EE3C" w14:textId="77777777" w:rsidR="00785213" w:rsidRDefault="008C1CBD" w:rsidP="008C1CBD">
      <w:pPr>
        <w:rPr>
          <w:rFonts w:ascii="Arial" w:eastAsia="Arial Unicode MS" w:hAnsi="Arial" w:cs="Arial Unicode MS"/>
          <w:b/>
          <w:bCs/>
          <w:color w:val="000000"/>
          <w:sz w:val="22"/>
          <w:szCs w:val="22"/>
        </w:rPr>
      </w:pPr>
      <w:r>
        <w:t xml:space="preserve"> </w:t>
      </w:r>
      <w:r w:rsidR="00A51187">
        <w:t xml:space="preserve">We can </w:t>
      </w:r>
      <w:r w:rsidR="00AB3CB8">
        <w:t xml:space="preserve">also </w:t>
      </w:r>
      <w:proofErr w:type="gramStart"/>
      <w:r w:rsidR="00AB3CB8">
        <w:t>customize  School</w:t>
      </w:r>
      <w:proofErr w:type="gramEnd"/>
      <w:r w:rsidR="00AB3CB8">
        <w:t xml:space="preserve"> </w:t>
      </w:r>
      <w:proofErr w:type="spellStart"/>
      <w:r w:rsidR="00AB3CB8">
        <w:t>Managment</w:t>
      </w:r>
      <w:proofErr w:type="spellEnd"/>
      <w:r w:rsidR="00A51187">
        <w:t xml:space="preserve"> </w:t>
      </w:r>
      <w:r w:rsidR="00AB3CB8">
        <w:t>S</w:t>
      </w:r>
      <w:r w:rsidR="00A51187">
        <w:t>ystem for individual school needs.</w:t>
      </w:r>
    </w:p>
    <w:p w14:paraId="1F5D66AA" w14:textId="77777777" w:rsidR="00785213" w:rsidRDefault="00785213" w:rsidP="00785213">
      <w:pPr>
        <w:ind w:left="360"/>
        <w:rPr>
          <w:rFonts w:ascii="Arial" w:eastAsia="Arial Unicode MS" w:hAnsi="Arial" w:cs="Arial Unicode MS"/>
          <w:b/>
          <w:bCs/>
          <w:color w:val="000000"/>
          <w:sz w:val="22"/>
          <w:szCs w:val="22"/>
        </w:rPr>
      </w:pPr>
    </w:p>
    <w:p w14:paraId="5D384CC4" w14:textId="77777777" w:rsidR="00785213" w:rsidRDefault="00785213" w:rsidP="00785213">
      <w:pPr>
        <w:ind w:left="360"/>
        <w:rPr>
          <w:rFonts w:ascii="Arial" w:eastAsia="Arial Unicode MS" w:hAnsi="Arial" w:cs="Arial Unicode MS"/>
          <w:b/>
          <w:bCs/>
          <w:color w:val="000000"/>
          <w:sz w:val="22"/>
          <w:szCs w:val="22"/>
        </w:rPr>
      </w:pPr>
    </w:p>
    <w:p w14:paraId="53E5E035" w14:textId="77777777" w:rsidR="00785213" w:rsidRDefault="00785213" w:rsidP="00785213">
      <w:pPr>
        <w:ind w:left="360"/>
        <w:rPr>
          <w:rFonts w:ascii="Arial" w:eastAsia="Arial Unicode MS" w:hAnsi="Arial" w:cs="Arial Unicode MS"/>
          <w:b/>
          <w:bCs/>
          <w:color w:val="000000"/>
          <w:sz w:val="22"/>
          <w:szCs w:val="22"/>
        </w:rPr>
      </w:pPr>
    </w:p>
    <w:p w14:paraId="34D72566" w14:textId="77777777" w:rsidR="00785213" w:rsidRDefault="00785213" w:rsidP="00785213">
      <w:pPr>
        <w:ind w:left="360"/>
        <w:rPr>
          <w:rFonts w:ascii="Arial" w:eastAsia="Arial Unicode MS" w:hAnsi="Arial" w:cs="Arial Unicode MS"/>
          <w:b/>
          <w:bCs/>
          <w:color w:val="000000"/>
          <w:sz w:val="22"/>
          <w:szCs w:val="22"/>
        </w:rPr>
      </w:pPr>
    </w:p>
    <w:p w14:paraId="3CC29338" w14:textId="77777777" w:rsidR="00785213" w:rsidRDefault="00785213" w:rsidP="00785213">
      <w:pPr>
        <w:ind w:left="360"/>
        <w:rPr>
          <w:rFonts w:ascii="Arial" w:eastAsia="Arial Unicode MS" w:hAnsi="Arial" w:cs="Arial Unicode MS"/>
          <w:b/>
          <w:bCs/>
          <w:color w:val="000000"/>
          <w:sz w:val="22"/>
          <w:szCs w:val="22"/>
        </w:rPr>
      </w:pPr>
    </w:p>
    <w:p w14:paraId="0F96AB08" w14:textId="77777777" w:rsidR="00785213" w:rsidRDefault="00785213" w:rsidP="00785213">
      <w:pPr>
        <w:ind w:left="360"/>
        <w:rPr>
          <w:rFonts w:ascii="Arial" w:eastAsia="Arial Unicode MS" w:hAnsi="Arial" w:cs="Arial Unicode MS"/>
          <w:b/>
          <w:bCs/>
          <w:color w:val="000000"/>
          <w:sz w:val="22"/>
          <w:szCs w:val="22"/>
        </w:rPr>
      </w:pPr>
    </w:p>
    <w:p w14:paraId="222C03A9" w14:textId="77777777" w:rsidR="00785213" w:rsidRDefault="00785213" w:rsidP="00785213">
      <w:pPr>
        <w:ind w:left="360"/>
        <w:rPr>
          <w:rFonts w:ascii="Arial" w:eastAsia="Arial Unicode MS" w:hAnsi="Arial" w:cs="Arial Unicode MS"/>
          <w:b/>
          <w:bCs/>
          <w:color w:val="000000"/>
          <w:sz w:val="22"/>
          <w:szCs w:val="22"/>
        </w:rPr>
      </w:pPr>
    </w:p>
    <w:p w14:paraId="0D953540" w14:textId="77777777" w:rsidR="006F22C6" w:rsidRDefault="006F22C6" w:rsidP="00785213"/>
    <w:p w14:paraId="30289D56" w14:textId="77777777" w:rsidR="008C1CBD" w:rsidRDefault="008C1CBD" w:rsidP="00785213">
      <w:pPr>
        <w:rPr>
          <w:b/>
          <w:sz w:val="32"/>
        </w:rPr>
      </w:pPr>
    </w:p>
    <w:p w14:paraId="2128B1DA" w14:textId="77777777" w:rsidR="008C1CBD" w:rsidRDefault="008C1CBD" w:rsidP="00785213">
      <w:pPr>
        <w:rPr>
          <w:b/>
          <w:sz w:val="32"/>
        </w:rPr>
      </w:pPr>
    </w:p>
    <w:p w14:paraId="313BC838" w14:textId="77777777" w:rsidR="008C1CBD" w:rsidRDefault="008C1CBD" w:rsidP="00785213">
      <w:pPr>
        <w:rPr>
          <w:b/>
          <w:sz w:val="32"/>
        </w:rPr>
      </w:pPr>
    </w:p>
    <w:p w14:paraId="5D7CE5E2" w14:textId="77777777" w:rsidR="008C1CBD" w:rsidRDefault="008C1CBD" w:rsidP="00785213">
      <w:pPr>
        <w:rPr>
          <w:b/>
          <w:sz w:val="32"/>
        </w:rPr>
      </w:pPr>
    </w:p>
    <w:p w14:paraId="1B8BEB44" w14:textId="77777777" w:rsidR="006F22C6" w:rsidRPr="00177CDC" w:rsidRDefault="00BE1722" w:rsidP="00785213">
      <w:pPr>
        <w:rPr>
          <w:sz w:val="32"/>
        </w:rPr>
      </w:pPr>
      <w:proofErr w:type="gramStart"/>
      <w:r w:rsidRPr="00177CDC">
        <w:rPr>
          <w:b/>
          <w:sz w:val="32"/>
        </w:rPr>
        <w:lastRenderedPageBreak/>
        <w:t>1.2</w:t>
      </w:r>
      <w:r w:rsidR="00872BF7" w:rsidRPr="00177CDC">
        <w:rPr>
          <w:sz w:val="32"/>
        </w:rPr>
        <w:t xml:space="preserve"> </w:t>
      </w:r>
      <w:r w:rsidR="00412FDE">
        <w:rPr>
          <w:sz w:val="32"/>
        </w:rPr>
        <w:t xml:space="preserve"> </w:t>
      </w:r>
      <w:r w:rsidR="00872BF7" w:rsidRPr="00177CDC">
        <w:rPr>
          <w:b/>
          <w:color w:val="0D0D0D" w:themeColor="text1" w:themeTint="F2"/>
          <w:sz w:val="36"/>
          <w:szCs w:val="28"/>
        </w:rPr>
        <w:t>O</w:t>
      </w:r>
      <w:r w:rsidR="006F22C6" w:rsidRPr="00177CDC">
        <w:rPr>
          <w:b/>
          <w:color w:val="0D0D0D" w:themeColor="text1" w:themeTint="F2"/>
          <w:sz w:val="36"/>
          <w:szCs w:val="28"/>
        </w:rPr>
        <w:t>BJECTIVES</w:t>
      </w:r>
      <w:proofErr w:type="gramEnd"/>
      <w:r w:rsidR="006F22C6" w:rsidRPr="00177CDC">
        <w:rPr>
          <w:b/>
          <w:color w:val="0D0D0D" w:themeColor="text1" w:themeTint="F2"/>
          <w:sz w:val="36"/>
          <w:szCs w:val="28"/>
        </w:rPr>
        <w:t xml:space="preserve"> </w:t>
      </w:r>
      <w:r w:rsidR="006F22C6" w:rsidRPr="00177CDC">
        <w:rPr>
          <w:sz w:val="32"/>
        </w:rPr>
        <w:t>:-</w:t>
      </w:r>
    </w:p>
    <w:p w14:paraId="61CD5336" w14:textId="77777777" w:rsidR="006F22C6" w:rsidRDefault="009B1C9B" w:rsidP="00785213">
      <w:r>
        <w:rPr>
          <w:noProof/>
          <w:lang w:val="en-IN" w:eastAsia="en-IN"/>
        </w:rPr>
        <mc:AlternateContent>
          <mc:Choice Requires="wps">
            <w:drawing>
              <wp:anchor distT="4294967295" distB="4294967295" distL="114300" distR="114300" simplePos="0" relativeHeight="251666432" behindDoc="0" locked="0" layoutInCell="1" allowOverlap="1" wp14:anchorId="17F13EE9" wp14:editId="1D072CE4">
                <wp:simplePos x="0" y="0"/>
                <wp:positionH relativeFrom="column">
                  <wp:posOffset>47625</wp:posOffset>
                </wp:positionH>
                <wp:positionV relativeFrom="paragraph">
                  <wp:posOffset>149859</wp:posOffset>
                </wp:positionV>
                <wp:extent cx="5257800" cy="0"/>
                <wp:effectExtent l="38100" t="38100" r="38100" b="38100"/>
                <wp:wrapNone/>
                <wp:docPr id="3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2335D6" id="Straight Connector 26"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5pt,11.8pt" to="417.7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j1pA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" strokeweight="1.59mm">
                <v:stroke joinstyle="miter" endcap="square"/>
              </v:line>
            </w:pict>
          </mc:Fallback>
        </mc:AlternateContent>
      </w:r>
    </w:p>
    <w:p w14:paraId="1CFE31B6" w14:textId="77777777" w:rsidR="006F22C6" w:rsidRDefault="006F22C6" w:rsidP="00785213"/>
    <w:p w14:paraId="5EC5C697" w14:textId="77777777" w:rsidR="00D75886" w:rsidRDefault="00D75886" w:rsidP="00785213"/>
    <w:p w14:paraId="646086E4" w14:textId="77777777" w:rsidR="006F22C6" w:rsidRDefault="006F22C6" w:rsidP="00785213">
      <w:r>
        <w:t>–</w:t>
      </w:r>
      <w:r w:rsidR="00872BF7">
        <w:t xml:space="preserve"> To build a responsive website to manage the different school activities. </w:t>
      </w:r>
    </w:p>
    <w:p w14:paraId="6623B237" w14:textId="77777777" w:rsidR="006F22C6" w:rsidRDefault="006F22C6" w:rsidP="00785213"/>
    <w:p w14:paraId="0278DC93" w14:textId="77777777" w:rsidR="006F22C6" w:rsidRDefault="00872BF7" w:rsidP="00785213">
      <w:r>
        <w:t>- To track student’s grades from their parents.</w:t>
      </w:r>
    </w:p>
    <w:p w14:paraId="71B298CA" w14:textId="77777777" w:rsidR="006F22C6" w:rsidRDefault="00872BF7" w:rsidP="00785213">
      <w:r>
        <w:t xml:space="preserve"> </w:t>
      </w:r>
    </w:p>
    <w:p w14:paraId="6B9C6FB9" w14:textId="77777777" w:rsidR="006F22C6" w:rsidRDefault="00872BF7" w:rsidP="00785213">
      <w:r>
        <w:t xml:space="preserve">- To facilitate distribution process of courses and classes for teachers. </w:t>
      </w:r>
    </w:p>
    <w:p w14:paraId="6B77042A" w14:textId="77777777" w:rsidR="006F22C6" w:rsidRDefault="006F22C6" w:rsidP="00785213"/>
    <w:p w14:paraId="4FE7B81E" w14:textId="77777777" w:rsidR="006F22C6" w:rsidRDefault="00872BF7" w:rsidP="00785213">
      <w:r>
        <w:t xml:space="preserve">- To facilitate grades entry process for students by teachers. </w:t>
      </w:r>
    </w:p>
    <w:p w14:paraId="078F304B" w14:textId="77777777" w:rsidR="006F22C6" w:rsidRDefault="006F22C6" w:rsidP="00785213"/>
    <w:p w14:paraId="1B3C551C" w14:textId="77777777" w:rsidR="006F22C6" w:rsidRDefault="00872BF7" w:rsidP="00785213">
      <w:r>
        <w:t xml:space="preserve">- To make a virtual community between the members of educational process. </w:t>
      </w:r>
    </w:p>
    <w:p w14:paraId="7499DEEC" w14:textId="77777777" w:rsidR="006F22C6" w:rsidRDefault="006F22C6" w:rsidP="00785213"/>
    <w:p w14:paraId="4E09F613" w14:textId="77777777" w:rsidR="006F22C6" w:rsidRDefault="006F22C6" w:rsidP="00785213"/>
    <w:p w14:paraId="6F3217EF" w14:textId="77777777" w:rsidR="00177CDC" w:rsidRDefault="00177CDC" w:rsidP="00785213"/>
    <w:p w14:paraId="6FCD0E47" w14:textId="77777777" w:rsidR="008C1CBD" w:rsidRDefault="008C1CBD" w:rsidP="00785213">
      <w:pPr>
        <w:rPr>
          <w:b/>
          <w:sz w:val="32"/>
        </w:rPr>
      </w:pPr>
    </w:p>
    <w:p w14:paraId="28A9ADB5" w14:textId="77777777" w:rsidR="006F22C6" w:rsidRPr="00177CDC" w:rsidRDefault="00872BF7" w:rsidP="00785213">
      <w:pPr>
        <w:rPr>
          <w:sz w:val="32"/>
        </w:rPr>
      </w:pPr>
      <w:proofErr w:type="gramStart"/>
      <w:r w:rsidRPr="00177CDC">
        <w:rPr>
          <w:b/>
          <w:sz w:val="32"/>
        </w:rPr>
        <w:t>1.</w:t>
      </w:r>
      <w:r w:rsidR="006F22C6" w:rsidRPr="00177CDC">
        <w:rPr>
          <w:b/>
          <w:sz w:val="32"/>
        </w:rPr>
        <w:t>3</w:t>
      </w:r>
      <w:r w:rsidR="006F22C6" w:rsidRPr="00177CDC">
        <w:rPr>
          <w:sz w:val="32"/>
        </w:rPr>
        <w:t xml:space="preserve">  </w:t>
      </w:r>
      <w:r w:rsidR="006F22C6" w:rsidRPr="00177CDC">
        <w:rPr>
          <w:b/>
          <w:sz w:val="36"/>
          <w:szCs w:val="28"/>
        </w:rPr>
        <w:t>SCOPE</w:t>
      </w:r>
      <w:proofErr w:type="gramEnd"/>
      <w:r w:rsidR="006F22C6" w:rsidRPr="00177CDC">
        <w:rPr>
          <w:b/>
          <w:sz w:val="36"/>
          <w:szCs w:val="28"/>
        </w:rPr>
        <w:t xml:space="preserve"> AND LIMITATION OF PROJECT</w:t>
      </w:r>
      <w:r w:rsidR="006F22C6" w:rsidRPr="00177CDC">
        <w:rPr>
          <w:sz w:val="32"/>
        </w:rPr>
        <w:t xml:space="preserve"> :-</w:t>
      </w:r>
    </w:p>
    <w:p w14:paraId="1079D299" w14:textId="77777777" w:rsidR="006F22C6" w:rsidRDefault="00177CDC" w:rsidP="00785213">
      <w:r>
        <w:rPr>
          <w:noProof/>
          <w:lang w:val="en-IN" w:eastAsia="en-IN"/>
        </w:rPr>
        <mc:AlternateContent>
          <mc:Choice Requires="wps">
            <w:drawing>
              <wp:anchor distT="4294967295" distB="4294967295" distL="114300" distR="114300" simplePos="0" relativeHeight="251667456" behindDoc="0" locked="0" layoutInCell="1" allowOverlap="1" wp14:anchorId="3751DBCE" wp14:editId="5A6A316C">
                <wp:simplePos x="0" y="0"/>
                <wp:positionH relativeFrom="column">
                  <wp:posOffset>-13335</wp:posOffset>
                </wp:positionH>
                <wp:positionV relativeFrom="paragraph">
                  <wp:posOffset>100965</wp:posOffset>
                </wp:positionV>
                <wp:extent cx="5257800" cy="0"/>
                <wp:effectExtent l="38100" t="38100" r="38100" b="38100"/>
                <wp:wrapNone/>
                <wp:docPr id="3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F4A281" id="Straight Connector 26"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5pt,7.95pt" to="412.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" strokeweight="1.59mm">
                <v:stroke joinstyle="miter" endcap="square"/>
              </v:line>
            </w:pict>
          </mc:Fallback>
        </mc:AlternateContent>
      </w:r>
    </w:p>
    <w:p w14:paraId="2C90E2E4" w14:textId="77777777" w:rsidR="00D75886" w:rsidRDefault="00D75886" w:rsidP="00785213"/>
    <w:p w14:paraId="4D5D1E38" w14:textId="77777777" w:rsidR="006F22C6" w:rsidRDefault="00872BF7" w:rsidP="00785213">
      <w:r>
        <w:t>School</w:t>
      </w:r>
      <w:r w:rsidR="006F22C6">
        <w:t xml:space="preserve"> management system (SMS)</w:t>
      </w:r>
      <w:r>
        <w:t xml:space="preserve"> has been designed to provide an easy way </w:t>
      </w:r>
      <w:proofErr w:type="gramStart"/>
      <w:r>
        <w:t>for  students</w:t>
      </w:r>
      <w:proofErr w:type="gramEnd"/>
      <w:r>
        <w:t xml:space="preserve"> to get their grades, and for their parents to be familiar with that grades and the academic achievement for their kids .</w:t>
      </w:r>
    </w:p>
    <w:p w14:paraId="085D1893" w14:textId="77777777" w:rsidR="006F22C6" w:rsidRDefault="006F22C6" w:rsidP="00785213"/>
    <w:p w14:paraId="768464CA" w14:textId="77777777" w:rsidR="006F22C6" w:rsidRDefault="00872BF7" w:rsidP="00785213">
      <w:r>
        <w:t xml:space="preserve">However this project is facing some obstacles which is deny it from achievement it’s goals, </w:t>
      </w:r>
      <w:proofErr w:type="gramStart"/>
      <w:r>
        <w:t>like :</w:t>
      </w:r>
      <w:proofErr w:type="gramEnd"/>
      <w:r>
        <w:t xml:space="preserve"> lack of acceptance these idea from some teachers and headmasters, because of their poor knowledge about using that technology or they find that using computers in their works instead of the paper works so hard and difficult. </w:t>
      </w:r>
    </w:p>
    <w:p w14:paraId="501B8BB9" w14:textId="77777777" w:rsidR="006F22C6" w:rsidRDefault="006F22C6" w:rsidP="00785213"/>
    <w:p w14:paraId="4BCC193D" w14:textId="77777777" w:rsidR="00872BF7" w:rsidRDefault="00872BF7" w:rsidP="00785213">
      <w:pPr>
        <w:rPr>
          <w:b/>
          <w:bCs/>
          <w:sz w:val="28"/>
        </w:rPr>
      </w:pPr>
      <w:r>
        <w:t xml:space="preserve">And </w:t>
      </w:r>
      <w:proofErr w:type="gramStart"/>
      <w:r>
        <w:t>also</w:t>
      </w:r>
      <w:proofErr w:type="gramEnd"/>
      <w:r>
        <w:t xml:space="preserve"> the same thing for some parents where they do not prefer that way for the same previous reasons.</w:t>
      </w:r>
    </w:p>
    <w:p w14:paraId="6FF11B9D" w14:textId="77777777" w:rsidR="00872BF7" w:rsidRDefault="00872BF7" w:rsidP="00785213">
      <w:pPr>
        <w:rPr>
          <w:b/>
          <w:bCs/>
          <w:sz w:val="28"/>
        </w:rPr>
      </w:pPr>
    </w:p>
    <w:p w14:paraId="0FBD49CD" w14:textId="77777777" w:rsidR="00872BF7" w:rsidRDefault="00872BF7" w:rsidP="00785213">
      <w:pPr>
        <w:rPr>
          <w:b/>
          <w:bCs/>
          <w:sz w:val="28"/>
        </w:rPr>
      </w:pPr>
    </w:p>
    <w:p w14:paraId="6BC5095F" w14:textId="77777777" w:rsidR="00872BF7" w:rsidRDefault="00872BF7" w:rsidP="00785213">
      <w:pPr>
        <w:rPr>
          <w:b/>
          <w:bCs/>
          <w:sz w:val="28"/>
        </w:rPr>
      </w:pPr>
    </w:p>
    <w:p w14:paraId="010581CB" w14:textId="77777777" w:rsidR="00872BF7" w:rsidRDefault="00872BF7" w:rsidP="00785213">
      <w:pPr>
        <w:rPr>
          <w:b/>
          <w:bCs/>
          <w:sz w:val="28"/>
        </w:rPr>
      </w:pPr>
    </w:p>
    <w:p w14:paraId="4B50FB06" w14:textId="77777777" w:rsidR="00872BF7" w:rsidRDefault="00872BF7" w:rsidP="00785213">
      <w:pPr>
        <w:rPr>
          <w:b/>
          <w:bCs/>
          <w:sz w:val="28"/>
        </w:rPr>
      </w:pPr>
    </w:p>
    <w:p w14:paraId="7CBAEA72" w14:textId="77777777" w:rsidR="00872BF7" w:rsidRDefault="00872BF7" w:rsidP="00785213">
      <w:pPr>
        <w:rPr>
          <w:b/>
          <w:bCs/>
          <w:sz w:val="28"/>
        </w:rPr>
      </w:pPr>
    </w:p>
    <w:p w14:paraId="29C117D8" w14:textId="77777777" w:rsidR="00872BF7" w:rsidRDefault="00872BF7" w:rsidP="00785213">
      <w:pPr>
        <w:rPr>
          <w:b/>
          <w:bCs/>
          <w:sz w:val="28"/>
        </w:rPr>
      </w:pPr>
    </w:p>
    <w:p w14:paraId="6FBC79D4" w14:textId="77777777" w:rsidR="00BE1722" w:rsidRDefault="00D75886" w:rsidP="00785213">
      <w:pPr>
        <w:rPr>
          <w:b/>
          <w:bCs/>
          <w:sz w:val="44"/>
          <w:szCs w:val="44"/>
        </w:rPr>
      </w:pPr>
      <w:r w:rsidRPr="00D75886">
        <w:rPr>
          <w:b/>
          <w:bCs/>
          <w:sz w:val="44"/>
          <w:szCs w:val="44"/>
        </w:rPr>
        <w:t xml:space="preserve">                  </w:t>
      </w:r>
    </w:p>
    <w:p w14:paraId="2C9ABB58" w14:textId="77777777" w:rsidR="00475AFF" w:rsidRDefault="00475AFF" w:rsidP="00785213">
      <w:pPr>
        <w:rPr>
          <w:b/>
          <w:bCs/>
          <w:sz w:val="44"/>
          <w:szCs w:val="44"/>
        </w:rPr>
      </w:pPr>
    </w:p>
    <w:p w14:paraId="4711E63A" w14:textId="77777777" w:rsidR="00475AFF" w:rsidRDefault="00475AFF" w:rsidP="00785213">
      <w:pPr>
        <w:rPr>
          <w:b/>
          <w:bCs/>
          <w:sz w:val="44"/>
          <w:szCs w:val="44"/>
        </w:rPr>
      </w:pPr>
    </w:p>
    <w:p w14:paraId="14BA0EF2" w14:textId="77777777" w:rsidR="00475AFF" w:rsidRDefault="00475AFF" w:rsidP="00785213">
      <w:pPr>
        <w:rPr>
          <w:b/>
          <w:bCs/>
          <w:sz w:val="44"/>
          <w:szCs w:val="44"/>
        </w:rPr>
      </w:pPr>
    </w:p>
    <w:p w14:paraId="40DC2584" w14:textId="77777777" w:rsidR="00475AFF" w:rsidRDefault="00475AFF" w:rsidP="00785213">
      <w:pPr>
        <w:rPr>
          <w:b/>
          <w:bCs/>
          <w:sz w:val="44"/>
          <w:szCs w:val="44"/>
        </w:rPr>
      </w:pPr>
    </w:p>
    <w:p w14:paraId="58981D5B" w14:textId="77777777" w:rsidR="00475AFF" w:rsidRDefault="00475AFF" w:rsidP="00785213">
      <w:pPr>
        <w:rPr>
          <w:b/>
          <w:bCs/>
          <w:sz w:val="44"/>
          <w:szCs w:val="44"/>
        </w:rPr>
      </w:pPr>
    </w:p>
    <w:p w14:paraId="5EAB152E" w14:textId="77777777" w:rsidR="00177CDC" w:rsidRDefault="00177CDC" w:rsidP="00785213">
      <w:pPr>
        <w:rPr>
          <w:b/>
          <w:bCs/>
          <w:sz w:val="44"/>
          <w:szCs w:val="44"/>
        </w:rPr>
      </w:pPr>
    </w:p>
    <w:p w14:paraId="64587FD8" w14:textId="77777777" w:rsidR="00177CDC" w:rsidRDefault="00177CDC" w:rsidP="00785213">
      <w:pPr>
        <w:rPr>
          <w:b/>
          <w:bCs/>
          <w:sz w:val="44"/>
          <w:szCs w:val="44"/>
        </w:rPr>
      </w:pPr>
    </w:p>
    <w:p w14:paraId="322D5E28" w14:textId="77777777" w:rsidR="00177CDC" w:rsidRDefault="00177CDC" w:rsidP="00785213">
      <w:pPr>
        <w:rPr>
          <w:b/>
          <w:bCs/>
          <w:sz w:val="44"/>
          <w:szCs w:val="44"/>
        </w:rPr>
      </w:pPr>
    </w:p>
    <w:p w14:paraId="1181F276" w14:textId="77777777" w:rsidR="00177CDC" w:rsidRDefault="00177CDC" w:rsidP="00785213">
      <w:pPr>
        <w:rPr>
          <w:b/>
          <w:bCs/>
          <w:sz w:val="44"/>
          <w:szCs w:val="44"/>
        </w:rPr>
      </w:pPr>
    </w:p>
    <w:p w14:paraId="413F48BF" w14:textId="77777777" w:rsidR="00177CDC" w:rsidRDefault="00177CDC" w:rsidP="00785213">
      <w:pPr>
        <w:rPr>
          <w:b/>
          <w:bCs/>
          <w:sz w:val="44"/>
          <w:szCs w:val="44"/>
        </w:rPr>
      </w:pPr>
    </w:p>
    <w:p w14:paraId="33D6A3D9" w14:textId="77777777" w:rsidR="00177CDC" w:rsidRDefault="00177CDC" w:rsidP="00785213">
      <w:pPr>
        <w:rPr>
          <w:b/>
          <w:bCs/>
          <w:sz w:val="44"/>
          <w:szCs w:val="44"/>
        </w:rPr>
      </w:pPr>
    </w:p>
    <w:p w14:paraId="4C589B37" w14:textId="77777777" w:rsidR="00177CDC" w:rsidRDefault="00177CDC" w:rsidP="00785213">
      <w:pPr>
        <w:rPr>
          <w:b/>
          <w:bCs/>
          <w:sz w:val="44"/>
          <w:szCs w:val="44"/>
        </w:rPr>
      </w:pPr>
    </w:p>
    <w:p w14:paraId="7E476F95" w14:textId="77777777" w:rsidR="00177CDC" w:rsidRDefault="00177CDC" w:rsidP="00785213">
      <w:pPr>
        <w:rPr>
          <w:b/>
          <w:bCs/>
          <w:sz w:val="44"/>
          <w:szCs w:val="44"/>
        </w:rPr>
      </w:pPr>
    </w:p>
    <w:p w14:paraId="1590A8D5" w14:textId="77777777" w:rsidR="00872BF7" w:rsidRPr="00177CDC" w:rsidRDefault="00D75886" w:rsidP="0028768E">
      <w:pPr>
        <w:jc w:val="center"/>
        <w:rPr>
          <w:b/>
          <w:bCs/>
          <w:sz w:val="44"/>
          <w:szCs w:val="44"/>
        </w:rPr>
      </w:pPr>
      <w:r w:rsidRPr="00D75886">
        <w:rPr>
          <w:b/>
          <w:bCs/>
          <w:sz w:val="44"/>
          <w:szCs w:val="44"/>
        </w:rPr>
        <w:t>Chapter 2</w:t>
      </w:r>
    </w:p>
    <w:p w14:paraId="69A9B709" w14:textId="77777777" w:rsidR="00872BF7" w:rsidRPr="00177CDC" w:rsidRDefault="00D75886" w:rsidP="0028768E">
      <w:pPr>
        <w:jc w:val="center"/>
        <w:rPr>
          <w:b/>
          <w:bCs/>
          <w:color w:val="FF0000"/>
          <w:sz w:val="72"/>
          <w:szCs w:val="72"/>
        </w:rPr>
      </w:pPr>
      <w:r w:rsidRPr="00177CDC">
        <w:rPr>
          <w:b/>
          <w:sz w:val="72"/>
          <w:szCs w:val="72"/>
        </w:rPr>
        <w:t>METHODOLOGY</w:t>
      </w:r>
    </w:p>
    <w:p w14:paraId="2EDFD54C" w14:textId="77777777" w:rsidR="00872BF7" w:rsidRPr="00D75886" w:rsidRDefault="00872BF7" w:rsidP="00785213">
      <w:pPr>
        <w:rPr>
          <w:b/>
          <w:bCs/>
          <w:color w:val="FF0000"/>
          <w:sz w:val="28"/>
        </w:rPr>
      </w:pPr>
    </w:p>
    <w:p w14:paraId="5C069634" w14:textId="77777777" w:rsidR="00872BF7" w:rsidRPr="00D75886" w:rsidRDefault="00872BF7" w:rsidP="00785213">
      <w:pPr>
        <w:rPr>
          <w:b/>
          <w:bCs/>
          <w:color w:val="FF0000"/>
          <w:sz w:val="28"/>
        </w:rPr>
      </w:pPr>
    </w:p>
    <w:p w14:paraId="03BD41AE" w14:textId="77777777" w:rsidR="00872BF7" w:rsidRDefault="00872BF7" w:rsidP="00785213">
      <w:pPr>
        <w:rPr>
          <w:b/>
          <w:bCs/>
          <w:sz w:val="28"/>
        </w:rPr>
      </w:pPr>
    </w:p>
    <w:p w14:paraId="0E8D5C32" w14:textId="77777777" w:rsidR="00872BF7" w:rsidRDefault="00872BF7" w:rsidP="00785213">
      <w:pPr>
        <w:rPr>
          <w:b/>
          <w:bCs/>
          <w:sz w:val="28"/>
        </w:rPr>
      </w:pPr>
    </w:p>
    <w:p w14:paraId="6016B58A" w14:textId="77777777" w:rsidR="00872BF7" w:rsidRDefault="00872BF7" w:rsidP="00785213">
      <w:pPr>
        <w:rPr>
          <w:b/>
          <w:bCs/>
          <w:sz w:val="28"/>
        </w:rPr>
      </w:pPr>
    </w:p>
    <w:p w14:paraId="623F64FE" w14:textId="77777777" w:rsidR="00872BF7" w:rsidRDefault="00872BF7" w:rsidP="00785213">
      <w:pPr>
        <w:rPr>
          <w:b/>
          <w:bCs/>
          <w:sz w:val="28"/>
        </w:rPr>
      </w:pPr>
    </w:p>
    <w:p w14:paraId="351259C3" w14:textId="77777777" w:rsidR="00872BF7" w:rsidRDefault="00872BF7" w:rsidP="00785213">
      <w:pPr>
        <w:rPr>
          <w:b/>
          <w:bCs/>
          <w:sz w:val="28"/>
        </w:rPr>
      </w:pPr>
    </w:p>
    <w:p w14:paraId="1C0A607D" w14:textId="77777777" w:rsidR="00872BF7" w:rsidRDefault="00872BF7" w:rsidP="00785213">
      <w:pPr>
        <w:rPr>
          <w:b/>
          <w:bCs/>
          <w:sz w:val="28"/>
        </w:rPr>
      </w:pPr>
    </w:p>
    <w:p w14:paraId="55245C4C" w14:textId="77777777" w:rsidR="00872BF7" w:rsidRDefault="00872BF7" w:rsidP="00785213">
      <w:pPr>
        <w:rPr>
          <w:b/>
          <w:bCs/>
          <w:sz w:val="28"/>
        </w:rPr>
      </w:pPr>
    </w:p>
    <w:p w14:paraId="6EF5B4FC" w14:textId="77777777" w:rsidR="00475AFF" w:rsidRDefault="00475AFF" w:rsidP="00785213">
      <w:pPr>
        <w:rPr>
          <w:b/>
          <w:sz w:val="28"/>
          <w:szCs w:val="28"/>
        </w:rPr>
      </w:pPr>
    </w:p>
    <w:p w14:paraId="632D1E88" w14:textId="77777777" w:rsidR="00475AFF" w:rsidRDefault="00475AFF" w:rsidP="00785213">
      <w:pPr>
        <w:rPr>
          <w:b/>
          <w:sz w:val="28"/>
          <w:szCs w:val="28"/>
        </w:rPr>
      </w:pPr>
    </w:p>
    <w:p w14:paraId="54F93254" w14:textId="77777777" w:rsidR="00475AFF" w:rsidRDefault="00475AFF" w:rsidP="00785213">
      <w:pPr>
        <w:rPr>
          <w:b/>
          <w:sz w:val="28"/>
          <w:szCs w:val="28"/>
        </w:rPr>
      </w:pPr>
    </w:p>
    <w:p w14:paraId="770CA212" w14:textId="77777777" w:rsidR="00177CDC" w:rsidRDefault="00177CDC" w:rsidP="00785213">
      <w:pPr>
        <w:rPr>
          <w:b/>
          <w:sz w:val="28"/>
          <w:szCs w:val="28"/>
        </w:rPr>
      </w:pPr>
    </w:p>
    <w:p w14:paraId="3AB27969" w14:textId="77777777" w:rsidR="00177CDC" w:rsidRDefault="00177CDC" w:rsidP="00785213">
      <w:pPr>
        <w:rPr>
          <w:b/>
          <w:sz w:val="28"/>
          <w:szCs w:val="28"/>
        </w:rPr>
      </w:pPr>
    </w:p>
    <w:p w14:paraId="6BE88822" w14:textId="77777777" w:rsidR="00177CDC" w:rsidRDefault="00177CDC" w:rsidP="00785213">
      <w:pPr>
        <w:rPr>
          <w:b/>
          <w:sz w:val="28"/>
          <w:szCs w:val="28"/>
        </w:rPr>
      </w:pPr>
    </w:p>
    <w:p w14:paraId="52BB7C22" w14:textId="77777777" w:rsidR="00177CDC" w:rsidRDefault="00177CDC" w:rsidP="00785213">
      <w:pPr>
        <w:rPr>
          <w:b/>
          <w:sz w:val="28"/>
          <w:szCs w:val="28"/>
        </w:rPr>
      </w:pPr>
    </w:p>
    <w:p w14:paraId="7D9600E2" w14:textId="77777777" w:rsidR="00177CDC" w:rsidRDefault="00177CDC" w:rsidP="00785213">
      <w:pPr>
        <w:rPr>
          <w:b/>
          <w:sz w:val="28"/>
          <w:szCs w:val="28"/>
        </w:rPr>
      </w:pPr>
    </w:p>
    <w:p w14:paraId="7EACEAD0" w14:textId="77777777" w:rsidR="00177CDC" w:rsidRDefault="00177CDC" w:rsidP="00785213">
      <w:pPr>
        <w:rPr>
          <w:b/>
          <w:sz w:val="28"/>
          <w:szCs w:val="28"/>
        </w:rPr>
      </w:pPr>
    </w:p>
    <w:p w14:paraId="4AB9328F" w14:textId="77777777" w:rsidR="00177CDC" w:rsidRDefault="00177CDC" w:rsidP="00785213">
      <w:pPr>
        <w:rPr>
          <w:b/>
          <w:sz w:val="28"/>
          <w:szCs w:val="28"/>
        </w:rPr>
      </w:pPr>
    </w:p>
    <w:p w14:paraId="3DD581AC" w14:textId="77777777" w:rsidR="00177CDC" w:rsidRDefault="00177CDC" w:rsidP="00785213">
      <w:pPr>
        <w:rPr>
          <w:b/>
          <w:sz w:val="28"/>
          <w:szCs w:val="28"/>
        </w:rPr>
      </w:pPr>
    </w:p>
    <w:p w14:paraId="42DC88A3" w14:textId="77777777" w:rsidR="00DC42C8" w:rsidRDefault="00DC42C8" w:rsidP="00DC42C8">
      <w:pPr>
        <w:pStyle w:val="Heading1"/>
        <w:tabs>
          <w:tab w:val="clear" w:pos="432"/>
        </w:tabs>
        <w:ind w:left="0" w:firstLine="0"/>
        <w:rPr>
          <w:i w:val="0"/>
          <w:sz w:val="36"/>
          <w:szCs w:val="28"/>
        </w:rPr>
      </w:pPr>
    </w:p>
    <w:p w14:paraId="2172B74C" w14:textId="77777777" w:rsidR="00DC42C8" w:rsidRPr="00177CDC" w:rsidRDefault="00DC42C8" w:rsidP="00DC42C8">
      <w:pPr>
        <w:pStyle w:val="Heading1"/>
        <w:tabs>
          <w:tab w:val="clear" w:pos="432"/>
        </w:tabs>
        <w:ind w:left="0" w:firstLine="0"/>
        <w:rPr>
          <w:sz w:val="32"/>
        </w:rPr>
      </w:pPr>
      <w:proofErr w:type="gramStart"/>
      <w:r w:rsidRPr="00DC42C8">
        <w:rPr>
          <w:i w:val="0"/>
          <w:sz w:val="36"/>
          <w:szCs w:val="28"/>
          <w:u w:val="none"/>
        </w:rPr>
        <w:t>3</w:t>
      </w:r>
      <w:r w:rsidRPr="00177CDC">
        <w:rPr>
          <w:i w:val="0"/>
          <w:iCs w:val="0"/>
          <w:sz w:val="36"/>
          <w:u w:val="none"/>
        </w:rPr>
        <w:t>.1  INTRODUCTION</w:t>
      </w:r>
      <w:proofErr w:type="gramEnd"/>
    </w:p>
    <w:p w14:paraId="48EEAF88" w14:textId="77777777" w:rsidR="00475AFF" w:rsidRDefault="009B1C9B" w:rsidP="00785213">
      <w:r>
        <w:rPr>
          <w:noProof/>
          <w:lang w:val="en-IN" w:eastAsia="en-IN"/>
        </w:rPr>
        <mc:AlternateContent>
          <mc:Choice Requires="wps">
            <w:drawing>
              <wp:anchor distT="4294967295" distB="4294967295" distL="114300" distR="114300" simplePos="0" relativeHeight="251669504" behindDoc="0" locked="0" layoutInCell="1" allowOverlap="1" wp14:anchorId="36F6CFEE" wp14:editId="3593B32E">
                <wp:simplePos x="0" y="0"/>
                <wp:positionH relativeFrom="column">
                  <wp:posOffset>38100</wp:posOffset>
                </wp:positionH>
                <wp:positionV relativeFrom="paragraph">
                  <wp:posOffset>163194</wp:posOffset>
                </wp:positionV>
                <wp:extent cx="5257800" cy="0"/>
                <wp:effectExtent l="38100" t="38100" r="38100" b="38100"/>
                <wp:wrapNone/>
                <wp:docPr id="30"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50E25F" id="Straight Connector 26"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12.85pt" to="41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" strokeweight="1.59mm">
                <v:stroke joinstyle="miter" endcap="square"/>
              </v:line>
            </w:pict>
          </mc:Fallback>
        </mc:AlternateContent>
      </w:r>
    </w:p>
    <w:p w14:paraId="07D0D4D8" w14:textId="77777777" w:rsidR="00475AFF" w:rsidRDefault="00475AFF" w:rsidP="00785213"/>
    <w:p w14:paraId="71820D2D" w14:textId="77777777" w:rsidR="00475AFF" w:rsidRDefault="00BE1722" w:rsidP="00785213">
      <w:r>
        <w:t>This chapter states the methodology used to reach the objectives of the project. The framework in which software is designed, developed, and maintained is known as the Software Development Life Cycle (SDLC).</w:t>
      </w:r>
    </w:p>
    <w:p w14:paraId="254065B8" w14:textId="77777777" w:rsidR="00475AFF" w:rsidRDefault="00475AFF" w:rsidP="00785213"/>
    <w:p w14:paraId="328B0CC0" w14:textId="77777777" w:rsidR="00DC42C8" w:rsidRDefault="00DC42C8" w:rsidP="00785213"/>
    <w:p w14:paraId="1B74F17A" w14:textId="77777777" w:rsidR="00475AFF" w:rsidRDefault="00BE1722" w:rsidP="00785213">
      <w:r>
        <w:t xml:space="preserve"> It shows the steps, phases, milestones, and evolution of the software development process. There are many types of models used in software design and development. Among them are the spiral models, rapid development model, Evolutionary model, waterfall model, prototyping model, etc.</w:t>
      </w:r>
    </w:p>
    <w:p w14:paraId="706092FC" w14:textId="77777777" w:rsidR="00475AFF" w:rsidRDefault="00475AFF" w:rsidP="00785213"/>
    <w:p w14:paraId="43F3BA31" w14:textId="77777777" w:rsidR="00475AFF" w:rsidRDefault="00475AFF" w:rsidP="00785213"/>
    <w:p w14:paraId="783AD253" w14:textId="77777777" w:rsidR="00475AFF" w:rsidRDefault="00475AFF" w:rsidP="00785213"/>
    <w:p w14:paraId="03A3A2E8" w14:textId="77777777" w:rsidR="00DC42C8" w:rsidRDefault="00DC42C8" w:rsidP="00785213"/>
    <w:p w14:paraId="37AD4F5C" w14:textId="77777777" w:rsidR="00475AFF" w:rsidRDefault="00475AFF" w:rsidP="00785213"/>
    <w:p w14:paraId="0ECA554A" w14:textId="77777777" w:rsidR="00475AFF" w:rsidRPr="00DC42C8" w:rsidRDefault="00BE1722" w:rsidP="00785213">
      <w:pPr>
        <w:rPr>
          <w:b/>
          <w:sz w:val="36"/>
          <w:szCs w:val="28"/>
        </w:rPr>
      </w:pPr>
      <w:r w:rsidRPr="00DC42C8">
        <w:rPr>
          <w:b/>
          <w:sz w:val="36"/>
          <w:szCs w:val="28"/>
        </w:rPr>
        <w:t xml:space="preserve">3.2 </w:t>
      </w:r>
      <w:r w:rsidR="00DC42C8">
        <w:rPr>
          <w:b/>
          <w:sz w:val="36"/>
          <w:szCs w:val="28"/>
        </w:rPr>
        <w:t>METHODOLOGY</w:t>
      </w:r>
    </w:p>
    <w:p w14:paraId="0336BBB2" w14:textId="77777777" w:rsidR="00475AFF" w:rsidRPr="00475AFF" w:rsidRDefault="009B1C9B" w:rsidP="00785213">
      <w:pPr>
        <w:rPr>
          <w:b/>
          <w:sz w:val="28"/>
          <w:szCs w:val="28"/>
        </w:rPr>
      </w:pPr>
      <w:r>
        <w:rPr>
          <w:noProof/>
          <w:lang w:val="en-IN" w:eastAsia="en-IN"/>
        </w:rPr>
        <mc:AlternateContent>
          <mc:Choice Requires="wps">
            <w:drawing>
              <wp:anchor distT="4294967295" distB="4294967295" distL="114300" distR="114300" simplePos="0" relativeHeight="251668480" behindDoc="0" locked="0" layoutInCell="1" allowOverlap="1" wp14:anchorId="7E4DBDC1" wp14:editId="07759159">
                <wp:simplePos x="0" y="0"/>
                <wp:positionH relativeFrom="column">
                  <wp:posOffset>57150</wp:posOffset>
                </wp:positionH>
                <wp:positionV relativeFrom="paragraph">
                  <wp:posOffset>147319</wp:posOffset>
                </wp:positionV>
                <wp:extent cx="5257800" cy="0"/>
                <wp:effectExtent l="38100" t="38100" r="38100" b="38100"/>
                <wp:wrapNone/>
                <wp:docPr id="29"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4D5228" id="Straight Connector 26"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11.6pt" to="418.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" strokeweight="1.59mm">
                <v:stroke joinstyle="miter" endcap="square"/>
              </v:line>
            </w:pict>
          </mc:Fallback>
        </mc:AlternateContent>
      </w:r>
    </w:p>
    <w:p w14:paraId="65CB5DE6" w14:textId="77777777" w:rsidR="00475AFF" w:rsidRDefault="00475AFF" w:rsidP="00785213"/>
    <w:p w14:paraId="45DE3046" w14:textId="77777777" w:rsidR="00475AFF" w:rsidRDefault="00475AFF" w:rsidP="00785213"/>
    <w:p w14:paraId="77EED79A" w14:textId="77777777" w:rsidR="00475AFF" w:rsidRDefault="00475AFF" w:rsidP="00785213"/>
    <w:p w14:paraId="20D2178C" w14:textId="77777777" w:rsidR="00475AFF" w:rsidRDefault="00BE1722" w:rsidP="00785213">
      <w:r>
        <w:t xml:space="preserve">Prototyping Model has been used to develop this application. The Prototyping model is a technique for quickly building a function but incomplete model of the information system. There are several kinds of prototypes but they all intend to reduce risk by building a quick and dirty replica or mockup of the intended system. </w:t>
      </w:r>
    </w:p>
    <w:p w14:paraId="36DE1F37" w14:textId="77777777" w:rsidR="00475AFF" w:rsidRDefault="00475AFF" w:rsidP="00785213"/>
    <w:p w14:paraId="02605428" w14:textId="77777777" w:rsidR="00872BF7" w:rsidRDefault="00BE1722" w:rsidP="00785213">
      <w:pPr>
        <w:rPr>
          <w:b/>
          <w:bCs/>
          <w:sz w:val="28"/>
        </w:rPr>
      </w:pPr>
      <w:r>
        <w:t>It can be used to demonstrate technical feasibility when the technical risk is high. It can also be used to better understand and elicit user requirements. In either case, the goal is to reduce risk and limit costs by increasing understanding of proposed solutions before committing more resources, as shown in figure 1.</w:t>
      </w:r>
    </w:p>
    <w:p w14:paraId="44892779" w14:textId="77777777" w:rsidR="00D75886" w:rsidRDefault="00D75886" w:rsidP="00785213">
      <w:pPr>
        <w:rPr>
          <w:b/>
          <w:bCs/>
          <w:sz w:val="28"/>
        </w:rPr>
      </w:pPr>
    </w:p>
    <w:p w14:paraId="5CBC157D" w14:textId="77777777" w:rsidR="00D75886" w:rsidRDefault="00D75886" w:rsidP="00785213">
      <w:pPr>
        <w:rPr>
          <w:b/>
          <w:bCs/>
          <w:sz w:val="28"/>
        </w:rPr>
      </w:pPr>
    </w:p>
    <w:p w14:paraId="369146A9" w14:textId="77777777" w:rsidR="00D75886" w:rsidRDefault="00D75886" w:rsidP="00785213">
      <w:pPr>
        <w:rPr>
          <w:b/>
          <w:bCs/>
          <w:sz w:val="28"/>
        </w:rPr>
      </w:pPr>
    </w:p>
    <w:p w14:paraId="7E508A99" w14:textId="77777777" w:rsidR="00DC42C8" w:rsidRDefault="00DC42C8" w:rsidP="00785213">
      <w:pPr>
        <w:rPr>
          <w:b/>
          <w:sz w:val="28"/>
          <w:szCs w:val="28"/>
        </w:rPr>
      </w:pPr>
    </w:p>
    <w:p w14:paraId="72E1FB2D" w14:textId="77777777" w:rsidR="00DC42C8" w:rsidRDefault="00DC42C8" w:rsidP="00785213">
      <w:pPr>
        <w:rPr>
          <w:b/>
          <w:sz w:val="28"/>
          <w:szCs w:val="28"/>
        </w:rPr>
      </w:pPr>
    </w:p>
    <w:p w14:paraId="626DE741" w14:textId="77777777" w:rsidR="00DC42C8" w:rsidRDefault="00DC42C8" w:rsidP="00785213">
      <w:pPr>
        <w:rPr>
          <w:b/>
          <w:sz w:val="28"/>
          <w:szCs w:val="28"/>
        </w:rPr>
      </w:pPr>
    </w:p>
    <w:p w14:paraId="2D4D96D6" w14:textId="77777777" w:rsidR="00DC42C8" w:rsidRDefault="00DC42C8" w:rsidP="00785213">
      <w:pPr>
        <w:rPr>
          <w:b/>
          <w:sz w:val="28"/>
          <w:szCs w:val="28"/>
        </w:rPr>
      </w:pPr>
    </w:p>
    <w:p w14:paraId="14A04AA4" w14:textId="77777777" w:rsidR="00DC42C8" w:rsidRDefault="00DC42C8" w:rsidP="00785213">
      <w:pPr>
        <w:rPr>
          <w:b/>
          <w:sz w:val="28"/>
          <w:szCs w:val="28"/>
        </w:rPr>
      </w:pPr>
    </w:p>
    <w:p w14:paraId="645C2036" w14:textId="77777777" w:rsidR="00DC42C8" w:rsidRDefault="00DC42C8" w:rsidP="00785213">
      <w:pPr>
        <w:rPr>
          <w:b/>
          <w:sz w:val="28"/>
          <w:szCs w:val="28"/>
        </w:rPr>
      </w:pPr>
    </w:p>
    <w:p w14:paraId="3D4C9F05" w14:textId="77777777" w:rsidR="00DC42C8" w:rsidRDefault="00DC42C8" w:rsidP="00785213">
      <w:pPr>
        <w:rPr>
          <w:b/>
          <w:sz w:val="28"/>
          <w:szCs w:val="28"/>
        </w:rPr>
      </w:pPr>
    </w:p>
    <w:p w14:paraId="3F7D4FC5" w14:textId="77777777" w:rsidR="00DC42C8" w:rsidRDefault="00DC42C8" w:rsidP="00785213">
      <w:pPr>
        <w:rPr>
          <w:b/>
          <w:sz w:val="28"/>
          <w:szCs w:val="28"/>
        </w:rPr>
      </w:pPr>
    </w:p>
    <w:p w14:paraId="456A00F2" w14:textId="77777777" w:rsidR="00DC42C8" w:rsidRDefault="00DC42C8" w:rsidP="00785213">
      <w:pPr>
        <w:rPr>
          <w:b/>
          <w:sz w:val="36"/>
          <w:szCs w:val="28"/>
        </w:rPr>
      </w:pPr>
    </w:p>
    <w:p w14:paraId="0EB32F97" w14:textId="77777777" w:rsidR="00475AFF" w:rsidRPr="00DC42C8" w:rsidRDefault="00DC42C8" w:rsidP="00785213">
      <w:pPr>
        <w:rPr>
          <w:b/>
          <w:sz w:val="36"/>
          <w:szCs w:val="28"/>
        </w:rPr>
      </w:pPr>
      <w:r w:rsidRPr="00DC42C8">
        <w:rPr>
          <w:b/>
          <w:sz w:val="36"/>
          <w:szCs w:val="28"/>
        </w:rPr>
        <w:t xml:space="preserve">3.3 </w:t>
      </w:r>
      <w:r>
        <w:rPr>
          <w:b/>
          <w:sz w:val="36"/>
          <w:szCs w:val="28"/>
        </w:rPr>
        <w:t>PROTOTYPE MODEL</w:t>
      </w:r>
      <w:r w:rsidRPr="00DC42C8">
        <w:rPr>
          <w:b/>
          <w:sz w:val="36"/>
          <w:szCs w:val="28"/>
        </w:rPr>
        <w:t xml:space="preserve"> </w:t>
      </w:r>
    </w:p>
    <w:p w14:paraId="0B356802" w14:textId="77777777" w:rsidR="00475AFF" w:rsidRDefault="009B1C9B" w:rsidP="00785213">
      <w:r>
        <w:rPr>
          <w:noProof/>
          <w:lang w:val="en-IN" w:eastAsia="en-IN"/>
        </w:rPr>
        <mc:AlternateContent>
          <mc:Choice Requires="wps">
            <w:drawing>
              <wp:anchor distT="4294967295" distB="4294967295" distL="114300" distR="114300" simplePos="0" relativeHeight="251670528" behindDoc="0" locked="0" layoutInCell="1" allowOverlap="1" wp14:anchorId="4455BD1A" wp14:editId="28446A02">
                <wp:simplePos x="0" y="0"/>
                <wp:positionH relativeFrom="margin">
                  <wp:align>left</wp:align>
                </wp:positionH>
                <wp:positionV relativeFrom="paragraph">
                  <wp:posOffset>46990</wp:posOffset>
                </wp:positionV>
                <wp:extent cx="5257800" cy="0"/>
                <wp:effectExtent l="38100" t="38100" r="57150" b="57150"/>
                <wp:wrapNone/>
                <wp:docPr id="2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6D338A" id="Straight Connector 26" o:spid="_x0000_s1026" style="position:absolute;z-index:25167052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3.7pt" to="414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" strokeweight="1.59mm">
                <v:stroke joinstyle="miter" endcap="square"/>
                <w10:wrap anchorx="margin"/>
              </v:line>
            </w:pict>
          </mc:Fallback>
        </mc:AlternateContent>
      </w:r>
    </w:p>
    <w:p w14:paraId="1AE3D864" w14:textId="77777777" w:rsidR="00332E31" w:rsidRDefault="00332E31" w:rsidP="00785213">
      <w:pPr>
        <w:rPr>
          <w:b/>
        </w:rPr>
      </w:pPr>
    </w:p>
    <w:p w14:paraId="31F128A1" w14:textId="77777777" w:rsidR="00475AFF" w:rsidRPr="00DC42C8" w:rsidRDefault="00475AFF" w:rsidP="00785213">
      <w:pPr>
        <w:rPr>
          <w:b/>
          <w:sz w:val="36"/>
        </w:rPr>
      </w:pPr>
      <w:r w:rsidRPr="00DC42C8">
        <w:rPr>
          <w:b/>
          <w:sz w:val="36"/>
        </w:rPr>
        <w:t xml:space="preserve">Advantages of Prototyping </w:t>
      </w:r>
    </w:p>
    <w:p w14:paraId="0BB07A17" w14:textId="77777777" w:rsidR="00475AFF" w:rsidRDefault="00475AFF" w:rsidP="00785213"/>
    <w:p w14:paraId="0C48706B" w14:textId="77777777" w:rsidR="00475AFF" w:rsidRDefault="00475AFF" w:rsidP="00785213">
      <w:r>
        <w:t xml:space="preserve">- Reduces development time. </w:t>
      </w:r>
    </w:p>
    <w:p w14:paraId="520D64DA" w14:textId="77777777" w:rsidR="00475AFF" w:rsidRDefault="00475AFF" w:rsidP="00785213"/>
    <w:p w14:paraId="66E2F0EF" w14:textId="77777777" w:rsidR="00475AFF" w:rsidRDefault="00475AFF" w:rsidP="00785213">
      <w:r>
        <w:t xml:space="preserve">- Reduces development costs. </w:t>
      </w:r>
    </w:p>
    <w:p w14:paraId="2B41F6B0" w14:textId="77777777" w:rsidR="00475AFF" w:rsidRDefault="00475AFF" w:rsidP="00785213"/>
    <w:p w14:paraId="1CA18D10" w14:textId="77777777" w:rsidR="00475AFF" w:rsidRDefault="00475AFF" w:rsidP="00785213">
      <w:r>
        <w:t xml:space="preserve">- Requires user involvement. </w:t>
      </w:r>
    </w:p>
    <w:p w14:paraId="7CAD7174" w14:textId="77777777" w:rsidR="00475AFF" w:rsidRDefault="00475AFF" w:rsidP="00785213"/>
    <w:p w14:paraId="24E67CC2" w14:textId="77777777" w:rsidR="00475AFF" w:rsidRDefault="00475AFF" w:rsidP="00785213">
      <w:r>
        <w:t>- Developers receive quantifiable user feedback.</w:t>
      </w:r>
    </w:p>
    <w:p w14:paraId="394CDDA4" w14:textId="77777777" w:rsidR="00475AFF" w:rsidRDefault="00475AFF" w:rsidP="00785213"/>
    <w:p w14:paraId="54DFBB23" w14:textId="77777777" w:rsidR="00475AFF" w:rsidRDefault="00475AFF" w:rsidP="00785213">
      <w:r>
        <w:t xml:space="preserve">- Facilitate system implementation since users know what to expect. </w:t>
      </w:r>
    </w:p>
    <w:p w14:paraId="261B1066" w14:textId="77777777" w:rsidR="00475AFF" w:rsidRDefault="00475AFF" w:rsidP="00785213"/>
    <w:p w14:paraId="7750D4FF" w14:textId="77777777" w:rsidR="00475AFF" w:rsidRDefault="00475AFF" w:rsidP="00785213">
      <w:r>
        <w:t xml:space="preserve">- Results in higher user satisfaction. </w:t>
      </w:r>
    </w:p>
    <w:p w14:paraId="73082076" w14:textId="77777777" w:rsidR="00475AFF" w:rsidRDefault="00475AFF" w:rsidP="00785213"/>
    <w:p w14:paraId="19D24961" w14:textId="77777777" w:rsidR="00D75886" w:rsidRDefault="00475AFF" w:rsidP="00785213">
      <w:pPr>
        <w:rPr>
          <w:b/>
          <w:bCs/>
          <w:sz w:val="28"/>
        </w:rPr>
      </w:pPr>
      <w:r>
        <w:t>- Exposes developers to potential future system enhancements.</w:t>
      </w:r>
    </w:p>
    <w:p w14:paraId="3355C11E" w14:textId="77777777" w:rsidR="00475AFF" w:rsidRDefault="00475AFF" w:rsidP="00785213">
      <w:pPr>
        <w:rPr>
          <w:b/>
          <w:bCs/>
          <w:sz w:val="28"/>
        </w:rPr>
      </w:pPr>
    </w:p>
    <w:p w14:paraId="7BDE5C2F" w14:textId="77777777" w:rsidR="00475AFF" w:rsidRDefault="00475AFF" w:rsidP="00785213">
      <w:pPr>
        <w:rPr>
          <w:b/>
          <w:bCs/>
          <w:sz w:val="28"/>
        </w:rPr>
      </w:pPr>
    </w:p>
    <w:p w14:paraId="1C83716F" w14:textId="77777777" w:rsidR="00332E31" w:rsidRDefault="00332E31" w:rsidP="00785213">
      <w:pPr>
        <w:spacing w:line="360" w:lineRule="auto"/>
        <w:rPr>
          <w:b/>
        </w:rPr>
      </w:pPr>
    </w:p>
    <w:p w14:paraId="79A37AA0" w14:textId="77777777" w:rsidR="00332E31" w:rsidRDefault="00332E31" w:rsidP="00785213">
      <w:pPr>
        <w:spacing w:line="360" w:lineRule="auto"/>
        <w:rPr>
          <w:b/>
        </w:rPr>
      </w:pPr>
    </w:p>
    <w:p w14:paraId="0FA43B06" w14:textId="77777777" w:rsidR="00D35374" w:rsidRDefault="00D35374" w:rsidP="00785213">
      <w:pPr>
        <w:spacing w:line="360" w:lineRule="auto"/>
        <w:rPr>
          <w:b/>
        </w:rPr>
      </w:pPr>
    </w:p>
    <w:p w14:paraId="2A790210" w14:textId="77777777" w:rsidR="00332E31" w:rsidRDefault="00332E31" w:rsidP="00D35374"/>
    <w:p w14:paraId="7F50F215" w14:textId="77777777" w:rsidR="00332E31" w:rsidRDefault="00332E31" w:rsidP="00D35374"/>
    <w:p w14:paraId="5F63FA66" w14:textId="77777777" w:rsidR="00332E31" w:rsidRDefault="00332E31" w:rsidP="00D35374"/>
    <w:p w14:paraId="198A151E" w14:textId="77777777" w:rsidR="00332E31" w:rsidRDefault="00332E31" w:rsidP="00D35374"/>
    <w:p w14:paraId="6158CF40" w14:textId="77777777" w:rsidR="00332E31" w:rsidRDefault="00332E31" w:rsidP="00D35374">
      <w:r>
        <w:t xml:space="preserve"> </w:t>
      </w:r>
    </w:p>
    <w:p w14:paraId="2713C2A9" w14:textId="77777777" w:rsidR="00332E31" w:rsidRDefault="00332E31" w:rsidP="00D35374"/>
    <w:p w14:paraId="3C1FA343" w14:textId="77777777" w:rsidR="00332E31" w:rsidRDefault="00332E31" w:rsidP="00D35374">
      <w:r>
        <w:t xml:space="preserve"> </w:t>
      </w:r>
    </w:p>
    <w:p w14:paraId="24C72153" w14:textId="77777777" w:rsidR="00332E31" w:rsidRDefault="00332E31" w:rsidP="00D35374"/>
    <w:p w14:paraId="06563AC8" w14:textId="77777777" w:rsidR="00332E31" w:rsidRDefault="00332E31" w:rsidP="00D35374"/>
    <w:p w14:paraId="3519C507" w14:textId="77777777" w:rsidR="00332E31" w:rsidRDefault="00332E31" w:rsidP="00D35374"/>
    <w:p w14:paraId="38A86420" w14:textId="77777777" w:rsidR="00D35374" w:rsidRDefault="00332E31" w:rsidP="00D35374">
      <w:r>
        <w:t xml:space="preserve"> </w:t>
      </w:r>
    </w:p>
    <w:p w14:paraId="2F15FD83" w14:textId="77777777" w:rsidR="006B085E" w:rsidRDefault="006B085E" w:rsidP="00785213">
      <w:pPr>
        <w:spacing w:line="360" w:lineRule="auto"/>
        <w:rPr>
          <w:b/>
        </w:rPr>
      </w:pPr>
    </w:p>
    <w:p w14:paraId="79AB54EA" w14:textId="77777777" w:rsidR="006B085E" w:rsidRDefault="006B085E" w:rsidP="00785213">
      <w:pPr>
        <w:spacing w:line="360" w:lineRule="auto"/>
        <w:rPr>
          <w:b/>
        </w:rPr>
      </w:pPr>
    </w:p>
    <w:p w14:paraId="3CE59C67" w14:textId="77777777" w:rsidR="006B085E" w:rsidRDefault="006B085E" w:rsidP="00785213">
      <w:pPr>
        <w:spacing w:line="360" w:lineRule="auto"/>
        <w:rPr>
          <w:b/>
        </w:rPr>
      </w:pPr>
    </w:p>
    <w:p w14:paraId="4FADFDF3" w14:textId="77777777" w:rsidR="006B085E" w:rsidRDefault="006B085E" w:rsidP="00785213">
      <w:pPr>
        <w:spacing w:line="360" w:lineRule="auto"/>
        <w:rPr>
          <w:b/>
        </w:rPr>
      </w:pPr>
    </w:p>
    <w:p w14:paraId="60F427A5" w14:textId="77777777" w:rsidR="00332E31" w:rsidRDefault="00332E31" w:rsidP="00785213">
      <w:pPr>
        <w:spacing w:line="360" w:lineRule="auto"/>
        <w:rPr>
          <w:b/>
        </w:rPr>
      </w:pPr>
    </w:p>
    <w:p w14:paraId="11A1D304" w14:textId="77777777" w:rsidR="00332E31" w:rsidRDefault="00332E31" w:rsidP="00785213">
      <w:pPr>
        <w:spacing w:line="360" w:lineRule="auto"/>
        <w:rPr>
          <w:b/>
        </w:rPr>
      </w:pPr>
    </w:p>
    <w:p w14:paraId="0828ED6A" w14:textId="77777777" w:rsidR="00332E31" w:rsidRDefault="00332E31" w:rsidP="00785213">
      <w:pPr>
        <w:spacing w:line="360" w:lineRule="auto"/>
        <w:rPr>
          <w:b/>
        </w:rPr>
      </w:pPr>
    </w:p>
    <w:p w14:paraId="2528AE63" w14:textId="77777777" w:rsidR="00332E31" w:rsidRDefault="00332E31" w:rsidP="00785213">
      <w:pPr>
        <w:spacing w:line="360" w:lineRule="auto"/>
        <w:rPr>
          <w:b/>
        </w:rPr>
      </w:pPr>
    </w:p>
    <w:p w14:paraId="24B6CC41" w14:textId="77777777" w:rsidR="00332E31" w:rsidRDefault="00332E31" w:rsidP="00785213">
      <w:pPr>
        <w:spacing w:line="360" w:lineRule="auto"/>
        <w:rPr>
          <w:b/>
        </w:rPr>
      </w:pPr>
    </w:p>
    <w:p w14:paraId="13C6AD9C" w14:textId="77777777" w:rsidR="006B085E" w:rsidRDefault="006B085E" w:rsidP="00785213">
      <w:pPr>
        <w:spacing w:line="360" w:lineRule="auto"/>
        <w:rPr>
          <w:b/>
        </w:rPr>
      </w:pPr>
    </w:p>
    <w:p w14:paraId="47FF04E6" w14:textId="77777777" w:rsidR="006B085E" w:rsidRDefault="006B085E" w:rsidP="00785213">
      <w:pPr>
        <w:spacing w:line="360" w:lineRule="auto"/>
        <w:rPr>
          <w:b/>
        </w:rPr>
      </w:pPr>
    </w:p>
    <w:p w14:paraId="1D6BD37C" w14:textId="77777777" w:rsidR="006B085E" w:rsidRDefault="006B085E" w:rsidP="00785213">
      <w:pPr>
        <w:spacing w:line="360" w:lineRule="auto"/>
        <w:rPr>
          <w:b/>
        </w:rPr>
      </w:pPr>
    </w:p>
    <w:p w14:paraId="4C9CED0D" w14:textId="77777777" w:rsidR="006B085E" w:rsidRDefault="006B085E" w:rsidP="00785213">
      <w:pPr>
        <w:spacing w:line="360" w:lineRule="auto"/>
        <w:rPr>
          <w:b/>
        </w:rPr>
      </w:pPr>
    </w:p>
    <w:p w14:paraId="3B3EDD9F" w14:textId="77777777" w:rsidR="006B085E" w:rsidRDefault="006B085E" w:rsidP="00785213">
      <w:pPr>
        <w:spacing w:line="360" w:lineRule="auto"/>
        <w:rPr>
          <w:b/>
        </w:rPr>
      </w:pPr>
    </w:p>
    <w:p w14:paraId="75C8E4B1" w14:textId="77777777" w:rsidR="006B085E" w:rsidRDefault="006B085E" w:rsidP="00785213">
      <w:pPr>
        <w:spacing w:line="360" w:lineRule="auto"/>
        <w:rPr>
          <w:b/>
        </w:rPr>
      </w:pPr>
    </w:p>
    <w:p w14:paraId="36FA4287" w14:textId="77777777" w:rsidR="00DC42C8" w:rsidRDefault="00332E31" w:rsidP="00332E31">
      <w:pPr>
        <w:rPr>
          <w:b/>
        </w:rPr>
      </w:pPr>
      <w:r w:rsidRPr="00DC42C8">
        <w:rPr>
          <w:b/>
        </w:rPr>
        <w:t xml:space="preserve">                            </w:t>
      </w:r>
    </w:p>
    <w:p w14:paraId="39D701FF" w14:textId="77777777" w:rsidR="0028768E" w:rsidRDefault="00332E31" w:rsidP="00332E31">
      <w:pPr>
        <w:rPr>
          <w:b/>
        </w:rPr>
      </w:pPr>
      <w:r w:rsidRPr="00DC42C8">
        <w:rPr>
          <w:b/>
        </w:rPr>
        <w:t xml:space="preserve">                 </w:t>
      </w:r>
      <w:r w:rsidR="00DC42C8">
        <w:rPr>
          <w:b/>
        </w:rPr>
        <w:t xml:space="preserve">                              </w:t>
      </w:r>
    </w:p>
    <w:p w14:paraId="08745C05" w14:textId="77777777" w:rsidR="0028768E" w:rsidRDefault="0028768E" w:rsidP="00332E31">
      <w:pPr>
        <w:rPr>
          <w:b/>
        </w:rPr>
      </w:pPr>
    </w:p>
    <w:p w14:paraId="72FAF11F" w14:textId="77777777" w:rsidR="0028768E" w:rsidRDefault="0028768E" w:rsidP="00332E31">
      <w:pPr>
        <w:rPr>
          <w:b/>
        </w:rPr>
      </w:pPr>
    </w:p>
    <w:p w14:paraId="20013324" w14:textId="77777777" w:rsidR="00332E31" w:rsidRPr="0028768E" w:rsidRDefault="00332E31" w:rsidP="0028768E">
      <w:pPr>
        <w:jc w:val="center"/>
        <w:rPr>
          <w:b/>
          <w:bCs/>
          <w:sz w:val="44"/>
          <w:szCs w:val="44"/>
        </w:rPr>
      </w:pPr>
      <w:r w:rsidRPr="00DC42C8">
        <w:rPr>
          <w:b/>
          <w:bCs/>
          <w:sz w:val="44"/>
          <w:szCs w:val="44"/>
        </w:rPr>
        <w:t>Chapter 3</w:t>
      </w:r>
    </w:p>
    <w:p w14:paraId="6913AFBC" w14:textId="77777777" w:rsidR="00332E31" w:rsidRPr="00DC42C8" w:rsidRDefault="00332E31" w:rsidP="0028768E">
      <w:pPr>
        <w:jc w:val="center"/>
        <w:rPr>
          <w:b/>
          <w:bCs/>
          <w:color w:val="FF0000"/>
          <w:sz w:val="72"/>
          <w:szCs w:val="72"/>
        </w:rPr>
      </w:pPr>
      <w:r w:rsidRPr="00DC42C8">
        <w:rPr>
          <w:b/>
          <w:sz w:val="72"/>
          <w:szCs w:val="72"/>
        </w:rPr>
        <w:t>REQUIREMENTS</w:t>
      </w:r>
    </w:p>
    <w:p w14:paraId="3349C053" w14:textId="77777777" w:rsidR="00332E31" w:rsidRPr="00D75886" w:rsidRDefault="00332E31" w:rsidP="00332E31">
      <w:pPr>
        <w:rPr>
          <w:b/>
          <w:bCs/>
          <w:color w:val="FF0000"/>
          <w:sz w:val="28"/>
        </w:rPr>
      </w:pPr>
    </w:p>
    <w:p w14:paraId="2F6401C0" w14:textId="77777777" w:rsidR="00332E31" w:rsidRPr="00D75886" w:rsidRDefault="00332E31" w:rsidP="00332E31">
      <w:pPr>
        <w:rPr>
          <w:b/>
          <w:bCs/>
          <w:color w:val="FF0000"/>
          <w:sz w:val="28"/>
        </w:rPr>
      </w:pPr>
    </w:p>
    <w:p w14:paraId="2AA3F52C" w14:textId="77777777" w:rsidR="006B085E" w:rsidRDefault="006B085E" w:rsidP="00785213">
      <w:pPr>
        <w:spacing w:line="360" w:lineRule="auto"/>
        <w:rPr>
          <w:b/>
        </w:rPr>
      </w:pPr>
    </w:p>
    <w:p w14:paraId="6F016B54" w14:textId="77777777" w:rsidR="006B085E" w:rsidRDefault="006B085E" w:rsidP="00785213">
      <w:pPr>
        <w:spacing w:line="360" w:lineRule="auto"/>
        <w:rPr>
          <w:b/>
        </w:rPr>
      </w:pPr>
    </w:p>
    <w:p w14:paraId="247F6742" w14:textId="77777777" w:rsidR="006B085E" w:rsidRDefault="006B085E" w:rsidP="00785213">
      <w:pPr>
        <w:spacing w:line="360" w:lineRule="auto"/>
        <w:rPr>
          <w:b/>
        </w:rPr>
      </w:pPr>
    </w:p>
    <w:p w14:paraId="46A91EA0" w14:textId="77777777" w:rsidR="006B085E" w:rsidRDefault="006B085E" w:rsidP="00785213">
      <w:pPr>
        <w:spacing w:line="360" w:lineRule="auto"/>
        <w:rPr>
          <w:b/>
        </w:rPr>
      </w:pPr>
    </w:p>
    <w:p w14:paraId="6108BD2F" w14:textId="77777777" w:rsidR="006B085E" w:rsidRDefault="006B085E" w:rsidP="00785213">
      <w:pPr>
        <w:spacing w:line="360" w:lineRule="auto"/>
        <w:rPr>
          <w:b/>
        </w:rPr>
      </w:pPr>
    </w:p>
    <w:p w14:paraId="274EA4D8" w14:textId="77777777" w:rsidR="006B085E" w:rsidRDefault="006B085E" w:rsidP="00785213">
      <w:pPr>
        <w:spacing w:line="360" w:lineRule="auto"/>
        <w:rPr>
          <w:b/>
        </w:rPr>
      </w:pPr>
    </w:p>
    <w:p w14:paraId="0F16B41C" w14:textId="77777777" w:rsidR="006B085E" w:rsidRDefault="006B085E" w:rsidP="00785213">
      <w:pPr>
        <w:spacing w:line="360" w:lineRule="auto"/>
        <w:rPr>
          <w:b/>
        </w:rPr>
      </w:pPr>
    </w:p>
    <w:p w14:paraId="75084E24" w14:textId="77777777" w:rsidR="006B085E" w:rsidRDefault="006B085E" w:rsidP="00785213">
      <w:pPr>
        <w:spacing w:line="360" w:lineRule="auto"/>
        <w:rPr>
          <w:b/>
        </w:rPr>
      </w:pPr>
    </w:p>
    <w:p w14:paraId="5AAAAF37" w14:textId="77777777" w:rsidR="006B085E" w:rsidRDefault="006B085E" w:rsidP="00785213">
      <w:pPr>
        <w:spacing w:line="360" w:lineRule="auto"/>
        <w:rPr>
          <w:b/>
        </w:rPr>
      </w:pPr>
    </w:p>
    <w:p w14:paraId="6110BFCC" w14:textId="77777777" w:rsidR="006B085E" w:rsidRDefault="006B085E" w:rsidP="00785213">
      <w:pPr>
        <w:spacing w:line="360" w:lineRule="auto"/>
        <w:rPr>
          <w:b/>
        </w:rPr>
      </w:pPr>
    </w:p>
    <w:p w14:paraId="5A9AE7C0" w14:textId="77777777" w:rsidR="006B085E" w:rsidRDefault="006B085E" w:rsidP="00785213">
      <w:pPr>
        <w:spacing w:line="360" w:lineRule="auto"/>
        <w:rPr>
          <w:b/>
        </w:rPr>
      </w:pPr>
    </w:p>
    <w:p w14:paraId="03B98725" w14:textId="77777777" w:rsidR="00332E31" w:rsidRDefault="00332E31" w:rsidP="00785213">
      <w:pPr>
        <w:spacing w:line="360" w:lineRule="auto"/>
      </w:pPr>
    </w:p>
    <w:p w14:paraId="7F825A79" w14:textId="77777777" w:rsidR="00DC42C8" w:rsidRDefault="00DC42C8" w:rsidP="00785213">
      <w:pPr>
        <w:spacing w:line="360" w:lineRule="auto"/>
        <w:rPr>
          <w:b/>
          <w:sz w:val="28"/>
          <w:szCs w:val="28"/>
        </w:rPr>
      </w:pPr>
    </w:p>
    <w:p w14:paraId="46D5D176" w14:textId="77777777" w:rsidR="00DC42C8" w:rsidRDefault="00DC42C8" w:rsidP="00785213">
      <w:pPr>
        <w:spacing w:line="360" w:lineRule="auto"/>
        <w:rPr>
          <w:b/>
          <w:sz w:val="28"/>
          <w:szCs w:val="28"/>
        </w:rPr>
      </w:pPr>
    </w:p>
    <w:p w14:paraId="13D17F4D" w14:textId="77777777" w:rsidR="00DC42C8" w:rsidRDefault="00DC42C8" w:rsidP="00785213">
      <w:pPr>
        <w:spacing w:line="360" w:lineRule="auto"/>
        <w:rPr>
          <w:b/>
          <w:sz w:val="28"/>
          <w:szCs w:val="28"/>
        </w:rPr>
      </w:pPr>
    </w:p>
    <w:p w14:paraId="670D61DF" w14:textId="77777777" w:rsidR="00332E31" w:rsidRPr="00DC42C8" w:rsidRDefault="009B1C9B" w:rsidP="00785213">
      <w:pPr>
        <w:spacing w:line="360" w:lineRule="auto"/>
        <w:rPr>
          <w:b/>
          <w:sz w:val="36"/>
          <w:szCs w:val="28"/>
        </w:rPr>
      </w:pPr>
      <w:r w:rsidRPr="00DC42C8">
        <w:rPr>
          <w:b/>
          <w:noProof/>
          <w:sz w:val="36"/>
          <w:szCs w:val="28"/>
          <w:lang w:val="en-IN" w:eastAsia="en-IN"/>
        </w:rPr>
        <mc:AlternateContent>
          <mc:Choice Requires="wps">
            <w:drawing>
              <wp:anchor distT="4294967295" distB="4294967295" distL="114300" distR="114300" simplePos="0" relativeHeight="251671552" behindDoc="0" locked="0" layoutInCell="1" allowOverlap="1" wp14:anchorId="63A3A737" wp14:editId="1852D6AE">
                <wp:simplePos x="0" y="0"/>
                <wp:positionH relativeFrom="margin">
                  <wp:align>left</wp:align>
                </wp:positionH>
                <wp:positionV relativeFrom="paragraph">
                  <wp:posOffset>381635</wp:posOffset>
                </wp:positionV>
                <wp:extent cx="5257800" cy="0"/>
                <wp:effectExtent l="38100" t="38100" r="57150" b="57150"/>
                <wp:wrapNone/>
                <wp:docPr id="2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9FED94" id="Straight Connector 26" o:spid="_x0000_s1026" style="position:absolute;z-index:251671552;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30.05pt" to="414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hYn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" strokeweight="1.59mm">
                <v:stroke joinstyle="miter" endcap="square"/>
                <w10:wrap anchorx="margin"/>
              </v:line>
            </w:pict>
          </mc:Fallback>
        </mc:AlternateContent>
      </w:r>
      <w:r w:rsidR="003B7147" w:rsidRPr="00DC42C8">
        <w:rPr>
          <w:b/>
          <w:sz w:val="36"/>
          <w:szCs w:val="28"/>
        </w:rPr>
        <w:t>3</w:t>
      </w:r>
      <w:r w:rsidR="00332E31" w:rsidRPr="00DC42C8">
        <w:rPr>
          <w:b/>
          <w:sz w:val="36"/>
          <w:szCs w:val="28"/>
        </w:rPr>
        <w:t xml:space="preserve">.1 </w:t>
      </w:r>
      <w:r w:rsidR="00412FDE">
        <w:rPr>
          <w:b/>
          <w:sz w:val="36"/>
          <w:szCs w:val="28"/>
        </w:rPr>
        <w:t>INTRODUCTION</w:t>
      </w:r>
    </w:p>
    <w:p w14:paraId="07708AFF" w14:textId="77777777" w:rsidR="00332E31" w:rsidRDefault="00332E31" w:rsidP="00785213">
      <w:pPr>
        <w:spacing w:line="360" w:lineRule="auto"/>
      </w:pPr>
    </w:p>
    <w:p w14:paraId="03910A18" w14:textId="77777777" w:rsidR="00332E31" w:rsidRDefault="00332E31" w:rsidP="00785213">
      <w:pPr>
        <w:spacing w:line="360" w:lineRule="auto"/>
      </w:pPr>
      <w:r>
        <w:t xml:space="preserve">This chapter will provide a full description of the system and its users. Then it depicts the functional and non-functional requirements that have been collected using several methods like brainstorming, interview and e-surveys. After determining the most important requirements, requirement analysis was adopted using several tools such as use-case diagram, sequence diagram and activity diagram. </w:t>
      </w:r>
    </w:p>
    <w:p w14:paraId="6E3CE9B2" w14:textId="77777777" w:rsidR="00332E31" w:rsidRDefault="00332E31" w:rsidP="00785213">
      <w:pPr>
        <w:spacing w:line="360" w:lineRule="auto"/>
      </w:pPr>
    </w:p>
    <w:p w14:paraId="31DE4D99" w14:textId="77777777" w:rsidR="00332E31" w:rsidRDefault="00332E31" w:rsidP="00785213">
      <w:pPr>
        <w:spacing w:line="360" w:lineRule="auto"/>
      </w:pPr>
    </w:p>
    <w:p w14:paraId="3853AAD8" w14:textId="77777777" w:rsidR="00332E31" w:rsidRDefault="00332E31" w:rsidP="00785213">
      <w:pPr>
        <w:spacing w:line="360" w:lineRule="auto"/>
      </w:pPr>
    </w:p>
    <w:p w14:paraId="7CCDE626" w14:textId="77777777" w:rsidR="00332E31" w:rsidRDefault="00332E31" w:rsidP="00785213">
      <w:pPr>
        <w:spacing w:line="360" w:lineRule="auto"/>
      </w:pPr>
    </w:p>
    <w:p w14:paraId="02033D2A" w14:textId="77777777" w:rsidR="00332E31" w:rsidRPr="00412FDE" w:rsidRDefault="003B7147" w:rsidP="00785213">
      <w:pPr>
        <w:spacing w:line="360" w:lineRule="auto"/>
        <w:rPr>
          <w:b/>
          <w:sz w:val="36"/>
          <w:szCs w:val="36"/>
        </w:rPr>
      </w:pPr>
      <w:r w:rsidRPr="00412FDE">
        <w:rPr>
          <w:b/>
          <w:sz w:val="36"/>
          <w:szCs w:val="36"/>
        </w:rPr>
        <w:t>3</w:t>
      </w:r>
      <w:r w:rsidR="00332E31" w:rsidRPr="00412FDE">
        <w:rPr>
          <w:b/>
          <w:sz w:val="36"/>
          <w:szCs w:val="36"/>
        </w:rPr>
        <w:t xml:space="preserve">.2 </w:t>
      </w:r>
      <w:r w:rsidR="002F1EED">
        <w:rPr>
          <w:b/>
          <w:sz w:val="36"/>
          <w:szCs w:val="36"/>
        </w:rPr>
        <w:t xml:space="preserve">PROJECT </w:t>
      </w:r>
      <w:r w:rsidR="00412FDE">
        <w:rPr>
          <w:b/>
          <w:sz w:val="36"/>
          <w:szCs w:val="36"/>
        </w:rPr>
        <w:t>DESCRIPTION</w:t>
      </w:r>
    </w:p>
    <w:p w14:paraId="514E2363" w14:textId="77777777" w:rsidR="00332E31" w:rsidRDefault="00DC42C8" w:rsidP="00785213">
      <w:pPr>
        <w:spacing w:line="360" w:lineRule="auto"/>
      </w:pPr>
      <w:r w:rsidRPr="00332E31">
        <w:rPr>
          <w:b/>
          <w:noProof/>
          <w:lang w:val="en-IN" w:eastAsia="en-IN"/>
        </w:rPr>
        <mc:AlternateContent>
          <mc:Choice Requires="wps">
            <w:drawing>
              <wp:anchor distT="4294967295" distB="4294967295" distL="114300" distR="114300" simplePos="0" relativeHeight="251672576" behindDoc="0" locked="0" layoutInCell="1" allowOverlap="1" wp14:anchorId="3D0281B1" wp14:editId="24362AC9">
                <wp:simplePos x="0" y="0"/>
                <wp:positionH relativeFrom="column">
                  <wp:posOffset>32385</wp:posOffset>
                </wp:positionH>
                <wp:positionV relativeFrom="paragraph">
                  <wp:posOffset>42545</wp:posOffset>
                </wp:positionV>
                <wp:extent cx="5257800" cy="0"/>
                <wp:effectExtent l="38100" t="38100" r="38100" b="38100"/>
                <wp:wrapNone/>
                <wp:docPr id="2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F9D0C0" id="Straight Connector 26"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5pt,3.35pt" to="416.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AUpA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" strokeweight="1.59mm">
                <v:stroke joinstyle="miter" endcap="square"/>
              </v:line>
            </w:pict>
          </mc:Fallback>
        </mc:AlternateContent>
      </w:r>
    </w:p>
    <w:p w14:paraId="3DB07079" w14:textId="77777777" w:rsidR="00332E31" w:rsidRDefault="00332E31" w:rsidP="00785213">
      <w:pPr>
        <w:spacing w:line="360" w:lineRule="auto"/>
      </w:pPr>
    </w:p>
    <w:p w14:paraId="34D7A4D4" w14:textId="77777777" w:rsidR="006B085E" w:rsidRDefault="00412FDE" w:rsidP="00785213">
      <w:pPr>
        <w:spacing w:line="360" w:lineRule="auto"/>
        <w:rPr>
          <w:b/>
        </w:rPr>
      </w:pPr>
      <w:r>
        <w:t xml:space="preserve"> </w:t>
      </w:r>
      <w:r w:rsidR="00332E31">
        <w:t xml:space="preserve">School </w:t>
      </w:r>
      <w:r>
        <w:t xml:space="preserve">Management System </w:t>
      </w:r>
      <w:r w:rsidR="00332E31">
        <w:t xml:space="preserve">(SMS) is a </w:t>
      </w:r>
      <w:proofErr w:type="gramStart"/>
      <w:r w:rsidR="00332E31">
        <w:t>web based</w:t>
      </w:r>
      <w:proofErr w:type="gramEnd"/>
      <w:r w:rsidR="00332E31">
        <w:t xml:space="preserve"> system that serving Students, Teachers, Headmasters a the main idea of our system is to allow the students to be up to date with the school activities and with their grades, and the same thing for their parents in addition to be in touch permanently with the teachers and the headmaster for any complaint, recommendation or anything that related to their students. And for teachers it </w:t>
      </w:r>
      <w:proofErr w:type="gramStart"/>
      <w:r w:rsidR="00332E31">
        <w:t>consider</w:t>
      </w:r>
      <w:proofErr w:type="gramEnd"/>
      <w:r w:rsidR="00332E31">
        <w:t xml:space="preserve"> as an easy way to manage their job’s day, to be in touch with students and to enter their grades or anything they want to send it or view it to the students. And for the headmasters, they have a full control of the system, and like the teachers, it will be a great tool to manage their days and plans for the school, also they will be in a permanent connection with all the other users which will be a wonderful virtual educational social community that definitely will improve the student’s performance and education, and make the school for them really as they second’s home.</w:t>
      </w:r>
    </w:p>
    <w:p w14:paraId="4FDB2ECF" w14:textId="77777777" w:rsidR="006B085E" w:rsidRDefault="006B085E" w:rsidP="00785213">
      <w:pPr>
        <w:spacing w:line="360" w:lineRule="auto"/>
        <w:rPr>
          <w:b/>
        </w:rPr>
      </w:pPr>
    </w:p>
    <w:p w14:paraId="269F9437" w14:textId="77777777" w:rsidR="006B085E" w:rsidRDefault="006B085E" w:rsidP="00785213">
      <w:pPr>
        <w:spacing w:line="360" w:lineRule="auto"/>
        <w:rPr>
          <w:b/>
        </w:rPr>
      </w:pPr>
    </w:p>
    <w:p w14:paraId="5305D3BA" w14:textId="77777777" w:rsidR="006B085E" w:rsidRDefault="008C1CBD" w:rsidP="00785213">
      <w:pPr>
        <w:spacing w:line="360" w:lineRule="auto"/>
        <w:rPr>
          <w:b/>
        </w:rPr>
      </w:pPr>
      <w:r w:rsidRPr="00412FDE">
        <w:rPr>
          <w:b/>
          <w:sz w:val="36"/>
          <w:szCs w:val="28"/>
        </w:rPr>
        <w:lastRenderedPageBreak/>
        <w:t xml:space="preserve">3.3 </w:t>
      </w:r>
      <w:r>
        <w:rPr>
          <w:b/>
          <w:sz w:val="36"/>
          <w:szCs w:val="28"/>
        </w:rPr>
        <w:t>USER DESCRIPTION</w:t>
      </w:r>
    </w:p>
    <w:p w14:paraId="219866EE" w14:textId="77777777" w:rsidR="008C1CBD" w:rsidRPr="008C1CBD" w:rsidRDefault="008C1CBD" w:rsidP="00785213">
      <w:pPr>
        <w:spacing w:line="360" w:lineRule="auto"/>
        <w:rPr>
          <w:b/>
          <w:sz w:val="28"/>
          <w:szCs w:val="28"/>
        </w:rPr>
      </w:pPr>
      <w:r w:rsidRPr="00412FDE">
        <w:rPr>
          <w:noProof/>
          <w:sz w:val="32"/>
          <w:lang w:val="en-IN" w:eastAsia="en-IN"/>
        </w:rPr>
        <mc:AlternateContent>
          <mc:Choice Requires="wps">
            <w:drawing>
              <wp:anchor distT="4294967295" distB="4294967295" distL="114300" distR="114300" simplePos="0" relativeHeight="251673600" behindDoc="0" locked="0" layoutInCell="1" allowOverlap="1" wp14:anchorId="4D141F6F" wp14:editId="1806CAEE">
                <wp:simplePos x="0" y="0"/>
                <wp:positionH relativeFrom="margin">
                  <wp:posOffset>22860</wp:posOffset>
                </wp:positionH>
                <wp:positionV relativeFrom="paragraph">
                  <wp:posOffset>78740</wp:posOffset>
                </wp:positionV>
                <wp:extent cx="5257800" cy="0"/>
                <wp:effectExtent l="38100" t="38100" r="57150" b="57150"/>
                <wp:wrapNone/>
                <wp:docPr id="2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FDCDA1" id="Straight Connector 26" o:spid="_x0000_s1026" style="position:absolute;z-index:25167360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8pt,6.2pt" to="415.8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Pg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" strokeweight="1.59mm">
                <v:stroke joinstyle="miter" endcap="square"/>
                <w10:wrap anchorx="margin"/>
              </v:line>
            </w:pict>
          </mc:Fallback>
        </mc:AlternateContent>
      </w:r>
      <w:r w:rsidR="004E0B38" w:rsidRPr="00412FDE">
        <w:rPr>
          <w:b/>
          <w:sz w:val="36"/>
          <w:szCs w:val="28"/>
        </w:rPr>
        <w:t xml:space="preserve"> </w:t>
      </w:r>
    </w:p>
    <w:tbl>
      <w:tblPr>
        <w:tblStyle w:val="TableGrid"/>
        <w:tblpPr w:leftFromText="180" w:rightFromText="180" w:vertAnchor="text" w:horzAnchor="margin" w:tblpY="704"/>
        <w:tblW w:w="0" w:type="auto"/>
        <w:tblLook w:val="04A0" w:firstRow="1" w:lastRow="0" w:firstColumn="1" w:lastColumn="0" w:noHBand="0" w:noVBand="1"/>
      </w:tblPr>
      <w:tblGrid>
        <w:gridCol w:w="4270"/>
        <w:gridCol w:w="4360"/>
      </w:tblGrid>
      <w:tr w:rsidR="008C1CBD" w14:paraId="36CE7486" w14:textId="77777777" w:rsidTr="008C1CBD">
        <w:tc>
          <w:tcPr>
            <w:tcW w:w="4270" w:type="dxa"/>
            <w:shd w:val="clear" w:color="auto" w:fill="FFFFFF" w:themeFill="background1"/>
          </w:tcPr>
          <w:p w14:paraId="6EB18290" w14:textId="77777777" w:rsidR="008C1CBD" w:rsidRPr="00DC42C8" w:rsidRDefault="008C1CBD" w:rsidP="008C1CBD">
            <w:pPr>
              <w:spacing w:line="360" w:lineRule="auto"/>
              <w:jc w:val="center"/>
              <w:rPr>
                <w:b/>
                <w:sz w:val="56"/>
                <w:szCs w:val="72"/>
              </w:rPr>
            </w:pPr>
            <w:r w:rsidRPr="00DC42C8">
              <w:rPr>
                <w:b/>
                <w:sz w:val="56"/>
                <w:szCs w:val="72"/>
              </w:rPr>
              <w:t>Roles</w:t>
            </w:r>
          </w:p>
          <w:p w14:paraId="2AEAC0CE" w14:textId="77777777" w:rsidR="008C1CBD" w:rsidRDefault="008C1CBD" w:rsidP="008C1CBD">
            <w:pPr>
              <w:spacing w:line="360" w:lineRule="auto"/>
              <w:rPr>
                <w:b/>
              </w:rPr>
            </w:pPr>
          </w:p>
        </w:tc>
        <w:tc>
          <w:tcPr>
            <w:tcW w:w="4360" w:type="dxa"/>
            <w:shd w:val="clear" w:color="auto" w:fill="FFFFFF" w:themeFill="background1"/>
          </w:tcPr>
          <w:p w14:paraId="0AF3674C" w14:textId="77777777" w:rsidR="008C1CBD" w:rsidRPr="00DC42C8" w:rsidRDefault="008C1CBD" w:rsidP="008C1CBD">
            <w:pPr>
              <w:spacing w:line="360" w:lineRule="auto"/>
              <w:jc w:val="center"/>
              <w:rPr>
                <w:color w:val="262626" w:themeColor="text1" w:themeTint="D9"/>
                <w:sz w:val="56"/>
                <w:szCs w:val="56"/>
              </w:rPr>
            </w:pPr>
            <w:r w:rsidRPr="00DC42C8">
              <w:rPr>
                <w:b/>
                <w:color w:val="262626" w:themeColor="text1" w:themeTint="D9"/>
                <w:sz w:val="56"/>
                <w:szCs w:val="56"/>
              </w:rPr>
              <w:t>Functions</w:t>
            </w:r>
          </w:p>
        </w:tc>
      </w:tr>
      <w:tr w:rsidR="008C1CBD" w14:paraId="019A4DF2" w14:textId="77777777" w:rsidTr="008C1CBD">
        <w:tc>
          <w:tcPr>
            <w:tcW w:w="4270" w:type="dxa"/>
            <w:shd w:val="clear" w:color="auto" w:fill="F2DBDB" w:themeFill="accent2" w:themeFillTint="33"/>
          </w:tcPr>
          <w:p w14:paraId="29590F13" w14:textId="77777777" w:rsidR="008C1CBD" w:rsidRDefault="008C1CBD" w:rsidP="008C1CBD">
            <w:pPr>
              <w:spacing w:line="360" w:lineRule="auto"/>
              <w:rPr>
                <w:b/>
              </w:rPr>
            </w:pPr>
            <w:r>
              <w:rPr>
                <w:b/>
              </w:rPr>
              <w:t xml:space="preserve">   </w:t>
            </w:r>
          </w:p>
          <w:p w14:paraId="58A40FF0" w14:textId="77777777" w:rsidR="008C1CBD" w:rsidRDefault="008C1CBD" w:rsidP="008C1CBD">
            <w:pPr>
              <w:spacing w:line="360" w:lineRule="auto"/>
              <w:rPr>
                <w:b/>
              </w:rPr>
            </w:pPr>
          </w:p>
          <w:p w14:paraId="29044155" w14:textId="77777777" w:rsidR="008C1CBD" w:rsidRDefault="008C1CBD" w:rsidP="008C1CBD">
            <w:pPr>
              <w:spacing w:line="360" w:lineRule="auto"/>
              <w:jc w:val="center"/>
              <w:rPr>
                <w:b/>
              </w:rPr>
            </w:pPr>
            <w:r w:rsidRPr="00DC42C8">
              <w:rPr>
                <w:b/>
                <w:sz w:val="28"/>
              </w:rPr>
              <w:t>Admin</w:t>
            </w:r>
          </w:p>
        </w:tc>
        <w:tc>
          <w:tcPr>
            <w:tcW w:w="4360" w:type="dxa"/>
            <w:shd w:val="clear" w:color="auto" w:fill="F2DBDB" w:themeFill="accent2" w:themeFillTint="33"/>
          </w:tcPr>
          <w:p w14:paraId="234B16DF" w14:textId="77777777" w:rsidR="008C1CBD" w:rsidRDefault="008C1CBD" w:rsidP="008C1CBD">
            <w:pPr>
              <w:spacing w:line="360" w:lineRule="auto"/>
              <w:jc w:val="both"/>
              <w:rPr>
                <w:b/>
              </w:rPr>
            </w:pPr>
            <w:r>
              <w:t xml:space="preserve"> -</w:t>
            </w:r>
            <w:r w:rsidRPr="00B42DB9">
              <w:rPr>
                <w:b/>
              </w:rPr>
              <w:t>Log In/Out</w:t>
            </w:r>
          </w:p>
          <w:p w14:paraId="12B93D4F" w14:textId="77777777" w:rsidR="008C1CBD" w:rsidRDefault="008C1CBD" w:rsidP="008C1CBD">
            <w:pPr>
              <w:spacing w:line="360" w:lineRule="auto"/>
              <w:jc w:val="both"/>
              <w:rPr>
                <w:b/>
              </w:rPr>
            </w:pPr>
            <w:r>
              <w:rPr>
                <w:b/>
              </w:rPr>
              <w:t xml:space="preserve"> -Register</w:t>
            </w:r>
          </w:p>
          <w:p w14:paraId="6771C06F" w14:textId="77777777" w:rsidR="008C1CBD" w:rsidRDefault="008C1CBD" w:rsidP="008C1CBD">
            <w:pPr>
              <w:spacing w:line="360" w:lineRule="auto"/>
              <w:jc w:val="both"/>
              <w:rPr>
                <w:b/>
              </w:rPr>
            </w:pPr>
            <w:r>
              <w:rPr>
                <w:b/>
              </w:rPr>
              <w:t xml:space="preserve"> -Approve user</w:t>
            </w:r>
          </w:p>
          <w:p w14:paraId="11F06022" w14:textId="77777777" w:rsidR="008C1CBD" w:rsidRPr="00B42DB9" w:rsidRDefault="008C1CBD" w:rsidP="008C1CBD">
            <w:pPr>
              <w:spacing w:line="360" w:lineRule="auto"/>
              <w:jc w:val="both"/>
              <w:rPr>
                <w:b/>
              </w:rPr>
            </w:pPr>
            <w:r>
              <w:rPr>
                <w:b/>
              </w:rPr>
              <w:t xml:space="preserve"> -view feedbacks</w:t>
            </w:r>
          </w:p>
          <w:p w14:paraId="4DA4AADA" w14:textId="77777777" w:rsidR="008C1CBD" w:rsidRPr="00B42DB9" w:rsidRDefault="008C1CBD" w:rsidP="008C1CBD">
            <w:pPr>
              <w:spacing w:line="360" w:lineRule="auto"/>
              <w:jc w:val="both"/>
              <w:rPr>
                <w:b/>
              </w:rPr>
            </w:pPr>
            <w:r w:rsidRPr="00B42DB9">
              <w:rPr>
                <w:b/>
              </w:rPr>
              <w:t xml:space="preserve"> - Add New Subject</w:t>
            </w:r>
            <w:r>
              <w:rPr>
                <w:b/>
              </w:rPr>
              <w:t xml:space="preserve"> &amp; delete</w:t>
            </w:r>
          </w:p>
          <w:p w14:paraId="413B575E" w14:textId="77777777" w:rsidR="008C1CBD" w:rsidRPr="00B42DB9" w:rsidRDefault="008C1CBD" w:rsidP="008C1CBD">
            <w:pPr>
              <w:spacing w:line="360" w:lineRule="auto"/>
              <w:jc w:val="both"/>
              <w:rPr>
                <w:b/>
              </w:rPr>
            </w:pPr>
            <w:r w:rsidRPr="00B42DB9">
              <w:rPr>
                <w:b/>
              </w:rPr>
              <w:t xml:space="preserve"> - Add New Class</w:t>
            </w:r>
            <w:r>
              <w:rPr>
                <w:b/>
              </w:rPr>
              <w:t xml:space="preserve"> &amp; Sections</w:t>
            </w:r>
          </w:p>
          <w:p w14:paraId="1C9399C0" w14:textId="77777777" w:rsidR="008C1CBD" w:rsidRPr="00B42DB9" w:rsidRDefault="008C1CBD" w:rsidP="008C1CBD">
            <w:pPr>
              <w:spacing w:line="360" w:lineRule="auto"/>
              <w:jc w:val="both"/>
              <w:rPr>
                <w:b/>
              </w:rPr>
            </w:pPr>
            <w:r w:rsidRPr="00B42DB9">
              <w:rPr>
                <w:b/>
              </w:rPr>
              <w:t xml:space="preserve"> - Add New Teacher </w:t>
            </w:r>
            <w:r>
              <w:rPr>
                <w:b/>
              </w:rPr>
              <w:t>&amp; delete</w:t>
            </w:r>
          </w:p>
          <w:p w14:paraId="657E241A" w14:textId="77777777" w:rsidR="008C1CBD" w:rsidRPr="00B42DB9" w:rsidRDefault="008C1CBD" w:rsidP="008C1CBD">
            <w:pPr>
              <w:spacing w:line="360" w:lineRule="auto"/>
              <w:jc w:val="both"/>
              <w:rPr>
                <w:b/>
              </w:rPr>
            </w:pPr>
            <w:r>
              <w:rPr>
                <w:b/>
              </w:rPr>
              <w:t xml:space="preserve"> </w:t>
            </w:r>
            <w:r w:rsidRPr="00B42DB9">
              <w:rPr>
                <w:b/>
              </w:rPr>
              <w:t>- Edit Teacher</w:t>
            </w:r>
          </w:p>
          <w:p w14:paraId="333BF2FB" w14:textId="77777777" w:rsidR="008C1CBD" w:rsidRPr="00B42DB9" w:rsidRDefault="008C1CBD" w:rsidP="008C1CBD">
            <w:pPr>
              <w:spacing w:line="360" w:lineRule="auto"/>
              <w:jc w:val="both"/>
              <w:rPr>
                <w:b/>
              </w:rPr>
            </w:pPr>
            <w:r w:rsidRPr="00B42DB9">
              <w:rPr>
                <w:b/>
              </w:rPr>
              <w:t xml:space="preserve"> - Add New Student</w:t>
            </w:r>
            <w:r>
              <w:rPr>
                <w:b/>
              </w:rPr>
              <w:t xml:space="preserve"> &amp; delete</w:t>
            </w:r>
          </w:p>
          <w:p w14:paraId="1DE5527D" w14:textId="77777777" w:rsidR="008C1CBD" w:rsidRPr="005D689A" w:rsidRDefault="008C1CBD" w:rsidP="008C1CBD">
            <w:pPr>
              <w:spacing w:line="360" w:lineRule="auto"/>
              <w:jc w:val="both"/>
              <w:rPr>
                <w:sz w:val="22"/>
                <w:szCs w:val="22"/>
              </w:rPr>
            </w:pPr>
            <w:r w:rsidRPr="00B42DB9">
              <w:rPr>
                <w:b/>
              </w:rPr>
              <w:t xml:space="preserve"> - Edit Student</w:t>
            </w:r>
            <w:r>
              <w:t xml:space="preserve"> </w:t>
            </w:r>
          </w:p>
        </w:tc>
      </w:tr>
      <w:tr w:rsidR="008C1CBD" w14:paraId="6E00FA56" w14:textId="77777777" w:rsidTr="008C1CBD">
        <w:tc>
          <w:tcPr>
            <w:tcW w:w="4270" w:type="dxa"/>
            <w:shd w:val="clear" w:color="auto" w:fill="D6E3BC" w:themeFill="accent3" w:themeFillTint="66"/>
          </w:tcPr>
          <w:p w14:paraId="17ACE9CD" w14:textId="77777777" w:rsidR="008C1CBD" w:rsidRDefault="008C1CBD" w:rsidP="008C1CBD">
            <w:pPr>
              <w:spacing w:line="360" w:lineRule="auto"/>
              <w:rPr>
                <w:b/>
              </w:rPr>
            </w:pPr>
          </w:p>
          <w:p w14:paraId="5F920961" w14:textId="77777777" w:rsidR="008C1CBD" w:rsidRDefault="008C1CBD" w:rsidP="008C1CBD">
            <w:pPr>
              <w:spacing w:line="360" w:lineRule="auto"/>
              <w:rPr>
                <w:b/>
              </w:rPr>
            </w:pPr>
          </w:p>
          <w:p w14:paraId="007EC484" w14:textId="77777777" w:rsidR="008C1CBD" w:rsidRDefault="008C1CBD" w:rsidP="008C1CBD">
            <w:pPr>
              <w:spacing w:line="360" w:lineRule="auto"/>
              <w:jc w:val="center"/>
              <w:rPr>
                <w:b/>
              </w:rPr>
            </w:pPr>
            <w:r w:rsidRPr="00DC42C8">
              <w:rPr>
                <w:b/>
                <w:sz w:val="28"/>
              </w:rPr>
              <w:t>Teacher</w:t>
            </w:r>
          </w:p>
        </w:tc>
        <w:tc>
          <w:tcPr>
            <w:tcW w:w="4360" w:type="dxa"/>
            <w:shd w:val="clear" w:color="auto" w:fill="D6E3BC" w:themeFill="accent3" w:themeFillTint="66"/>
          </w:tcPr>
          <w:p w14:paraId="1A45B7E6" w14:textId="77777777" w:rsidR="008C1CBD" w:rsidRPr="00B42DB9" w:rsidRDefault="008C1CBD" w:rsidP="008C1CBD">
            <w:pPr>
              <w:spacing w:line="360" w:lineRule="auto"/>
              <w:rPr>
                <w:b/>
              </w:rPr>
            </w:pPr>
            <w:r w:rsidRPr="00B42DB9">
              <w:rPr>
                <w:b/>
              </w:rPr>
              <w:t xml:space="preserve">- Log In/Out </w:t>
            </w:r>
          </w:p>
          <w:p w14:paraId="7FACB204" w14:textId="77777777" w:rsidR="008C1CBD" w:rsidRPr="00B42DB9" w:rsidRDefault="008C1CBD" w:rsidP="008C1CBD">
            <w:pPr>
              <w:spacing w:line="360" w:lineRule="auto"/>
              <w:rPr>
                <w:b/>
              </w:rPr>
            </w:pPr>
            <w:r w:rsidRPr="00B42DB9">
              <w:rPr>
                <w:b/>
              </w:rPr>
              <w:t xml:space="preserve">- </w:t>
            </w:r>
            <w:r>
              <w:rPr>
                <w:b/>
              </w:rPr>
              <w:t xml:space="preserve">Assign </w:t>
            </w:r>
            <w:r w:rsidRPr="00B42DB9">
              <w:rPr>
                <w:b/>
              </w:rPr>
              <w:t xml:space="preserve">students </w:t>
            </w:r>
            <w:r>
              <w:rPr>
                <w:b/>
              </w:rPr>
              <w:t>Marks</w:t>
            </w:r>
          </w:p>
          <w:p w14:paraId="1F364964" w14:textId="77777777" w:rsidR="008C1CBD" w:rsidRPr="00B42DB9" w:rsidRDefault="008C1CBD" w:rsidP="008C1CBD">
            <w:pPr>
              <w:spacing w:line="360" w:lineRule="auto"/>
              <w:rPr>
                <w:b/>
              </w:rPr>
            </w:pPr>
            <w:r w:rsidRPr="00B42DB9">
              <w:rPr>
                <w:b/>
              </w:rPr>
              <w:t>- Post tasks and upload assignments</w:t>
            </w:r>
          </w:p>
          <w:p w14:paraId="00AA3BDA" w14:textId="77777777" w:rsidR="008C1CBD" w:rsidRPr="00B42DB9" w:rsidRDefault="008C1CBD" w:rsidP="008C1CBD">
            <w:pPr>
              <w:spacing w:line="360" w:lineRule="auto"/>
              <w:rPr>
                <w:b/>
              </w:rPr>
            </w:pPr>
            <w:r w:rsidRPr="00B42DB9">
              <w:rPr>
                <w:b/>
              </w:rPr>
              <w:t>-View feedbacks</w:t>
            </w:r>
          </w:p>
          <w:p w14:paraId="1DC6C85B" w14:textId="77777777" w:rsidR="008C1CBD" w:rsidRPr="00B42DB9" w:rsidRDefault="008C1CBD" w:rsidP="008C1CBD">
            <w:pPr>
              <w:spacing w:line="360" w:lineRule="auto"/>
              <w:rPr>
                <w:b/>
                <w:sz w:val="22"/>
                <w:szCs w:val="22"/>
              </w:rPr>
            </w:pPr>
            <w:r w:rsidRPr="00B42DB9">
              <w:rPr>
                <w:b/>
              </w:rPr>
              <w:t>-Display result</w:t>
            </w:r>
            <w:r>
              <w:rPr>
                <w:b/>
              </w:rPr>
              <w:t xml:space="preserve"> and add attendance</w:t>
            </w:r>
          </w:p>
        </w:tc>
      </w:tr>
      <w:tr w:rsidR="008C1CBD" w14:paraId="7C85DB5F" w14:textId="77777777" w:rsidTr="008C1CBD">
        <w:trPr>
          <w:trHeight w:val="2393"/>
        </w:trPr>
        <w:tc>
          <w:tcPr>
            <w:tcW w:w="4270" w:type="dxa"/>
            <w:shd w:val="clear" w:color="auto" w:fill="C4BC96" w:themeFill="background2" w:themeFillShade="BF"/>
          </w:tcPr>
          <w:p w14:paraId="3690B230" w14:textId="77777777" w:rsidR="008C1CBD" w:rsidRDefault="008C1CBD" w:rsidP="008C1CBD">
            <w:pPr>
              <w:spacing w:line="360" w:lineRule="auto"/>
              <w:rPr>
                <w:b/>
              </w:rPr>
            </w:pPr>
          </w:p>
          <w:p w14:paraId="68109DBF" w14:textId="77777777" w:rsidR="008C1CBD" w:rsidRDefault="008C1CBD" w:rsidP="008C1CBD">
            <w:pPr>
              <w:spacing w:line="360" w:lineRule="auto"/>
              <w:rPr>
                <w:b/>
              </w:rPr>
            </w:pPr>
          </w:p>
          <w:p w14:paraId="60809F12" w14:textId="77777777" w:rsidR="008C1CBD" w:rsidRDefault="008C1CBD" w:rsidP="008C1CBD">
            <w:pPr>
              <w:spacing w:line="360" w:lineRule="auto"/>
              <w:jc w:val="center"/>
              <w:rPr>
                <w:b/>
              </w:rPr>
            </w:pPr>
            <w:r w:rsidRPr="00DC42C8">
              <w:rPr>
                <w:b/>
                <w:sz w:val="28"/>
              </w:rPr>
              <w:t>Student</w:t>
            </w:r>
          </w:p>
        </w:tc>
        <w:tc>
          <w:tcPr>
            <w:tcW w:w="4360" w:type="dxa"/>
            <w:shd w:val="clear" w:color="auto" w:fill="C4BC96" w:themeFill="background2" w:themeFillShade="BF"/>
          </w:tcPr>
          <w:p w14:paraId="41636AF4" w14:textId="77777777" w:rsidR="008C1CBD" w:rsidRPr="00B42DB9" w:rsidRDefault="008C1CBD" w:rsidP="008C1CBD">
            <w:pPr>
              <w:spacing w:line="360" w:lineRule="auto"/>
              <w:rPr>
                <w:b/>
              </w:rPr>
            </w:pPr>
            <w:r w:rsidRPr="00B42DB9">
              <w:rPr>
                <w:b/>
              </w:rPr>
              <w:t>-Edit profile</w:t>
            </w:r>
          </w:p>
          <w:p w14:paraId="1E0ADE52" w14:textId="77777777" w:rsidR="008C1CBD" w:rsidRPr="00B42DB9" w:rsidRDefault="008C1CBD" w:rsidP="008C1CBD">
            <w:pPr>
              <w:spacing w:line="360" w:lineRule="auto"/>
              <w:rPr>
                <w:b/>
                <w:color w:val="0D0D0D" w:themeColor="text1" w:themeTint="F2"/>
              </w:rPr>
            </w:pPr>
            <w:r w:rsidRPr="00B42DB9">
              <w:rPr>
                <w:b/>
                <w:color w:val="0D0D0D" w:themeColor="text1" w:themeTint="F2"/>
              </w:rPr>
              <w:t>-See result</w:t>
            </w:r>
          </w:p>
          <w:p w14:paraId="21FFB4CD" w14:textId="77777777" w:rsidR="008C1CBD" w:rsidRPr="00B42DB9" w:rsidRDefault="008C1CBD" w:rsidP="008C1CBD">
            <w:pPr>
              <w:spacing w:line="360" w:lineRule="auto"/>
              <w:rPr>
                <w:b/>
                <w:color w:val="0D0D0D" w:themeColor="text1" w:themeTint="F2"/>
              </w:rPr>
            </w:pPr>
            <w:r w:rsidRPr="00B42DB9">
              <w:rPr>
                <w:b/>
                <w:color w:val="7F7F7F" w:themeColor="text1" w:themeTint="80"/>
              </w:rPr>
              <w:t>-</w:t>
            </w:r>
            <w:r w:rsidRPr="00B42DB9">
              <w:rPr>
                <w:b/>
                <w:color w:val="0D0D0D" w:themeColor="text1" w:themeTint="F2"/>
              </w:rPr>
              <w:t>Submit assignment</w:t>
            </w:r>
          </w:p>
          <w:p w14:paraId="69C7DB1C" w14:textId="77777777" w:rsidR="008C1CBD" w:rsidRPr="00B42DB9" w:rsidRDefault="008C1CBD" w:rsidP="008C1CBD">
            <w:pPr>
              <w:spacing w:line="360" w:lineRule="auto"/>
              <w:rPr>
                <w:b/>
                <w:color w:val="0D0D0D" w:themeColor="text1" w:themeTint="F2"/>
              </w:rPr>
            </w:pPr>
            <w:r w:rsidRPr="00B42DB9">
              <w:rPr>
                <w:b/>
                <w:color w:val="0D0D0D" w:themeColor="text1" w:themeTint="F2"/>
              </w:rPr>
              <w:t>-See attendanc</w:t>
            </w:r>
            <w:r>
              <w:rPr>
                <w:b/>
                <w:color w:val="0D0D0D" w:themeColor="text1" w:themeTint="F2"/>
              </w:rPr>
              <w:t>e</w:t>
            </w:r>
          </w:p>
          <w:p w14:paraId="332DBBAE" w14:textId="77777777" w:rsidR="008C1CBD" w:rsidRPr="005D689A" w:rsidRDefault="008C1CBD" w:rsidP="008C1CBD">
            <w:pPr>
              <w:spacing w:line="360" w:lineRule="auto"/>
              <w:rPr>
                <w:b/>
                <w:color w:val="7F7F7F" w:themeColor="text1" w:themeTint="80"/>
                <w:sz w:val="22"/>
                <w:szCs w:val="22"/>
              </w:rPr>
            </w:pPr>
            <w:r w:rsidRPr="00B42DB9">
              <w:rPr>
                <w:b/>
                <w:color w:val="0D0D0D" w:themeColor="text1" w:themeTint="F2"/>
              </w:rPr>
              <w:t>-Give feedbacks</w:t>
            </w:r>
          </w:p>
        </w:tc>
      </w:tr>
    </w:tbl>
    <w:p w14:paraId="363DD18F" w14:textId="77777777" w:rsidR="008C1CBD" w:rsidRDefault="008C1CBD" w:rsidP="008C1CBD">
      <w:pPr>
        <w:spacing w:line="360" w:lineRule="auto"/>
      </w:pPr>
      <w:r>
        <w:t xml:space="preserve">There are three main users for the proposed system, these are Admin, </w:t>
      </w:r>
      <w:proofErr w:type="spellStart"/>
      <w:r>
        <w:t>Teaher</w:t>
      </w:r>
      <w:proofErr w:type="spellEnd"/>
      <w:r>
        <w:t xml:space="preserve"> and student</w:t>
      </w:r>
    </w:p>
    <w:p w14:paraId="7C9D3323" w14:textId="77777777" w:rsidR="004E0B38" w:rsidRPr="008C1CBD" w:rsidRDefault="004E0B38" w:rsidP="008C1CBD">
      <w:pPr>
        <w:rPr>
          <w:sz w:val="36"/>
          <w:szCs w:val="28"/>
        </w:rPr>
      </w:pPr>
    </w:p>
    <w:p w14:paraId="35BFBDE7" w14:textId="77777777" w:rsidR="004E0B38" w:rsidRDefault="004E0B38" w:rsidP="00785213">
      <w:pPr>
        <w:spacing w:line="360" w:lineRule="auto"/>
      </w:pPr>
    </w:p>
    <w:p w14:paraId="17E507E2" w14:textId="77777777" w:rsidR="004E0B38" w:rsidRDefault="00B42DB9" w:rsidP="00785213">
      <w:pPr>
        <w:spacing w:line="360" w:lineRule="auto"/>
        <w:rPr>
          <w:b/>
        </w:rPr>
      </w:pPr>
      <w:r>
        <w:t xml:space="preserve"> </w:t>
      </w:r>
    </w:p>
    <w:p w14:paraId="486C2F16" w14:textId="77777777" w:rsidR="004E0B38" w:rsidRDefault="004E0B38" w:rsidP="00785213">
      <w:pPr>
        <w:spacing w:line="360" w:lineRule="auto"/>
        <w:rPr>
          <w:b/>
        </w:rPr>
      </w:pPr>
    </w:p>
    <w:p w14:paraId="79572B7E" w14:textId="77777777" w:rsidR="00DC42C8" w:rsidRDefault="00DC42C8" w:rsidP="00785213">
      <w:pPr>
        <w:spacing w:line="360" w:lineRule="auto"/>
        <w:rPr>
          <w:b/>
          <w:sz w:val="28"/>
          <w:szCs w:val="28"/>
        </w:rPr>
      </w:pPr>
    </w:p>
    <w:p w14:paraId="202C6C13" w14:textId="77777777" w:rsidR="00F3664D" w:rsidRPr="00412FDE" w:rsidRDefault="009B1C9B" w:rsidP="00785213">
      <w:pPr>
        <w:spacing w:line="360" w:lineRule="auto"/>
        <w:rPr>
          <w:b/>
          <w:sz w:val="36"/>
          <w:szCs w:val="28"/>
        </w:rPr>
      </w:pPr>
      <w:r w:rsidRPr="00412FDE">
        <w:rPr>
          <w:noProof/>
          <w:sz w:val="32"/>
          <w:lang w:val="en-IN" w:eastAsia="en-IN"/>
        </w:rPr>
        <mc:AlternateContent>
          <mc:Choice Requires="wps">
            <w:drawing>
              <wp:anchor distT="4294967295" distB="4294967295" distL="114300" distR="114300" simplePos="0" relativeHeight="251674624" behindDoc="0" locked="0" layoutInCell="1" allowOverlap="1" wp14:anchorId="57A3CBA0" wp14:editId="41C797AF">
                <wp:simplePos x="0" y="0"/>
                <wp:positionH relativeFrom="margin">
                  <wp:align>left</wp:align>
                </wp:positionH>
                <wp:positionV relativeFrom="paragraph">
                  <wp:posOffset>377825</wp:posOffset>
                </wp:positionV>
                <wp:extent cx="5257800" cy="0"/>
                <wp:effectExtent l="38100" t="38100" r="57150" b="57150"/>
                <wp:wrapNone/>
                <wp:docPr id="2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E35FE3" id="Straight Connector 26" o:spid="_x0000_s1026" style="position:absolute;z-index:251674624;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29.75pt" to="414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tApA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" strokeweight="1.59mm">
                <v:stroke joinstyle="miter" endcap="square"/>
                <w10:wrap anchorx="margin"/>
              </v:line>
            </w:pict>
          </mc:Fallback>
        </mc:AlternateContent>
      </w:r>
      <w:r w:rsidR="003B7147" w:rsidRPr="00412FDE">
        <w:rPr>
          <w:b/>
          <w:sz w:val="36"/>
          <w:szCs w:val="28"/>
        </w:rPr>
        <w:t>3</w:t>
      </w:r>
      <w:r w:rsidR="00F3664D" w:rsidRPr="00412FDE">
        <w:rPr>
          <w:b/>
          <w:sz w:val="36"/>
          <w:szCs w:val="28"/>
        </w:rPr>
        <w:t xml:space="preserve">.4 </w:t>
      </w:r>
      <w:r w:rsidR="00412FDE">
        <w:rPr>
          <w:b/>
          <w:sz w:val="36"/>
          <w:szCs w:val="28"/>
        </w:rPr>
        <w:t>SYSTEM REQUIREMENT</w:t>
      </w:r>
      <w:r w:rsidR="00F3664D" w:rsidRPr="00412FDE">
        <w:rPr>
          <w:b/>
          <w:sz w:val="36"/>
          <w:szCs w:val="28"/>
        </w:rPr>
        <w:t xml:space="preserve"> </w:t>
      </w:r>
    </w:p>
    <w:p w14:paraId="633ACC92" w14:textId="77777777" w:rsidR="00F3664D" w:rsidRDefault="00F3664D" w:rsidP="00785213">
      <w:pPr>
        <w:spacing w:line="360" w:lineRule="auto"/>
      </w:pPr>
    </w:p>
    <w:p w14:paraId="61C6FBAB" w14:textId="77777777" w:rsidR="00F3664D" w:rsidRDefault="00F3664D" w:rsidP="00785213">
      <w:pPr>
        <w:spacing w:line="360" w:lineRule="auto"/>
      </w:pPr>
      <w:r>
        <w:t xml:space="preserve">Before creating any website or a mobile App, it is necessary to visualize the layout, design and all features intended to be incorporated. </w:t>
      </w:r>
    </w:p>
    <w:p w14:paraId="29B1A7EA" w14:textId="77777777" w:rsidR="00F3664D" w:rsidRDefault="00F3664D" w:rsidP="00785213">
      <w:pPr>
        <w:spacing w:line="360" w:lineRule="auto"/>
      </w:pPr>
      <w:r>
        <w:t xml:space="preserve">In addition, how users will interact with each page and icon and how the website/App should perform (behavior, load time etc.). </w:t>
      </w:r>
    </w:p>
    <w:p w14:paraId="1F8378DA" w14:textId="77777777" w:rsidR="00F3664D" w:rsidRDefault="00F3664D" w:rsidP="00785213">
      <w:pPr>
        <w:spacing w:line="360" w:lineRule="auto"/>
      </w:pPr>
    </w:p>
    <w:p w14:paraId="11C0098E" w14:textId="77777777" w:rsidR="00F3664D" w:rsidRDefault="00F3664D" w:rsidP="00F3664D">
      <w:r>
        <w:t xml:space="preserve">Requirements are the necessary attributes in the system, a statement that identifies a capability, characteristic or quality factor of the system in order to have value and utility to the users. Once the requirements are set, developers can initiate the other technical work including system design, development, testing, implementation, and operation. For any system, there are functional and non-functional requirements to be considered while determining the requirements of the system. </w:t>
      </w:r>
    </w:p>
    <w:p w14:paraId="0F3B5592" w14:textId="77777777" w:rsidR="00F3664D" w:rsidRDefault="00F3664D" w:rsidP="00785213">
      <w:pPr>
        <w:spacing w:line="360" w:lineRule="auto"/>
      </w:pPr>
    </w:p>
    <w:p w14:paraId="724E725D" w14:textId="77777777" w:rsidR="00F3664D" w:rsidRDefault="00F3664D" w:rsidP="00785213">
      <w:pPr>
        <w:spacing w:line="360" w:lineRule="auto"/>
      </w:pPr>
      <w:r>
        <w:t>The functional requirements are user “visible” features that are typically initiated by stakeholders of the system, such as generate report, login, and signup.</w:t>
      </w:r>
    </w:p>
    <w:p w14:paraId="4686600E" w14:textId="77777777" w:rsidR="00F3664D" w:rsidRDefault="00F3664D" w:rsidP="00785213">
      <w:pPr>
        <w:spacing w:line="360" w:lineRule="auto"/>
      </w:pPr>
    </w:p>
    <w:p w14:paraId="2C1FE61C" w14:textId="77777777" w:rsidR="00F3664D" w:rsidRDefault="00F3664D" w:rsidP="00F3664D">
      <w:pPr>
        <w:spacing w:line="360" w:lineRule="auto"/>
      </w:pPr>
      <w:r>
        <w:t>On the other hand, nonfunctional requirements are requirements that describe how the system will do what it is supposed to do, for example, security, reliability and maintainability</w:t>
      </w:r>
    </w:p>
    <w:p w14:paraId="5ECB7EA9" w14:textId="77777777" w:rsidR="003D4963" w:rsidRDefault="003D4963" w:rsidP="00F3664D">
      <w:pPr>
        <w:spacing w:line="360" w:lineRule="auto"/>
      </w:pPr>
    </w:p>
    <w:p w14:paraId="3FC705F7" w14:textId="77777777" w:rsidR="003D4963" w:rsidRDefault="003D4963" w:rsidP="003D4963">
      <w:pPr>
        <w:jc w:val="both"/>
        <w:rPr>
          <w:b/>
          <w:bCs/>
        </w:rPr>
      </w:pPr>
    </w:p>
    <w:p w14:paraId="513CB623" w14:textId="77777777" w:rsidR="003D4963" w:rsidRDefault="003D4963" w:rsidP="003D4963">
      <w:pPr>
        <w:jc w:val="both"/>
        <w:rPr>
          <w:b/>
          <w:bCs/>
        </w:rPr>
      </w:pPr>
    </w:p>
    <w:p w14:paraId="21243BA7" w14:textId="77777777" w:rsidR="003D4963" w:rsidRDefault="003D4963" w:rsidP="003D4963">
      <w:pPr>
        <w:jc w:val="both"/>
        <w:rPr>
          <w:b/>
          <w:bCs/>
          <w:sz w:val="36"/>
        </w:rPr>
      </w:pPr>
      <w:r w:rsidRPr="003D4963">
        <w:rPr>
          <w:b/>
          <w:bCs/>
          <w:sz w:val="36"/>
        </w:rPr>
        <w:t>3.5 CONSTRAINT</w:t>
      </w:r>
    </w:p>
    <w:p w14:paraId="06112E78" w14:textId="77777777" w:rsidR="003D4963" w:rsidRPr="003D4963" w:rsidRDefault="003D4963" w:rsidP="003D4963">
      <w:pPr>
        <w:jc w:val="both"/>
        <w:rPr>
          <w:b/>
          <w:bCs/>
          <w:sz w:val="36"/>
        </w:rPr>
      </w:pPr>
      <w:r w:rsidRPr="00412FDE">
        <w:rPr>
          <w:noProof/>
          <w:sz w:val="32"/>
          <w:lang w:val="en-IN" w:eastAsia="en-IN"/>
        </w:rPr>
        <mc:AlternateContent>
          <mc:Choice Requires="wps">
            <w:drawing>
              <wp:anchor distT="4294967295" distB="4294967295" distL="114300" distR="114300" simplePos="0" relativeHeight="251682816" behindDoc="0" locked="0" layoutInCell="1" allowOverlap="1" wp14:anchorId="2112F742" wp14:editId="6FA45AEB">
                <wp:simplePos x="0" y="0"/>
                <wp:positionH relativeFrom="margin">
                  <wp:posOffset>15240</wp:posOffset>
                </wp:positionH>
                <wp:positionV relativeFrom="paragraph">
                  <wp:posOffset>106680</wp:posOffset>
                </wp:positionV>
                <wp:extent cx="5257800" cy="0"/>
                <wp:effectExtent l="38100" t="38100" r="57150" b="57150"/>
                <wp:wrapNone/>
                <wp:docPr id="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360D85" id="Straight Connector 26" o:spid="_x0000_s1026" style="position:absolute;z-index:25168281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2pt,8.4pt" to="415.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" strokeweight="1.59mm">
                <v:stroke joinstyle="miter" endcap="square"/>
                <w10:wrap anchorx="margin"/>
              </v:line>
            </w:pict>
          </mc:Fallback>
        </mc:AlternateContent>
      </w:r>
    </w:p>
    <w:p w14:paraId="5C3058EE" w14:textId="77777777" w:rsidR="003D4963" w:rsidRDefault="003D4963" w:rsidP="003D4963">
      <w:pPr>
        <w:tabs>
          <w:tab w:val="left" w:pos="5400"/>
        </w:tabs>
        <w:rPr>
          <w:b/>
          <w:bCs/>
        </w:rPr>
      </w:pPr>
      <w:r>
        <w:rPr>
          <w:bCs/>
          <w:color w:val="000000"/>
          <w:szCs w:val="22"/>
        </w:rPr>
        <w:t xml:space="preserve">School </w:t>
      </w:r>
      <w:proofErr w:type="spellStart"/>
      <w:r>
        <w:rPr>
          <w:bCs/>
          <w:color w:val="000000"/>
          <w:szCs w:val="22"/>
        </w:rPr>
        <w:t>Managemet</w:t>
      </w:r>
      <w:proofErr w:type="spellEnd"/>
      <w:r>
        <w:rPr>
          <w:bCs/>
          <w:color w:val="000000"/>
          <w:szCs w:val="22"/>
        </w:rPr>
        <w:t xml:space="preserve"> System</w:t>
      </w:r>
      <w:r w:rsidRPr="00DB2ACD">
        <w:rPr>
          <w:bCs/>
          <w:color w:val="000000"/>
          <w:szCs w:val="22"/>
        </w:rPr>
        <w:t xml:space="preserve"> shall be able to handle at least 1000 </w:t>
      </w:r>
      <w:proofErr w:type="gramStart"/>
      <w:r>
        <w:rPr>
          <w:bCs/>
          <w:color w:val="000000"/>
          <w:szCs w:val="22"/>
        </w:rPr>
        <w:t>students</w:t>
      </w:r>
      <w:proofErr w:type="gramEnd"/>
      <w:r>
        <w:rPr>
          <w:bCs/>
          <w:color w:val="000000"/>
          <w:szCs w:val="22"/>
        </w:rPr>
        <w:t xml:space="preserve"> data at a time.</w:t>
      </w:r>
    </w:p>
    <w:p w14:paraId="45D08A29" w14:textId="77777777" w:rsidR="003D4963" w:rsidRDefault="003D4963" w:rsidP="00F3664D">
      <w:pPr>
        <w:spacing w:line="360" w:lineRule="auto"/>
      </w:pPr>
    </w:p>
    <w:p w14:paraId="6C512FB8" w14:textId="77777777" w:rsidR="003D4963" w:rsidRDefault="003D4963" w:rsidP="003D4963">
      <w:pPr>
        <w:ind w:left="360" w:firstLine="360"/>
        <w:jc w:val="both"/>
        <w:rPr>
          <w:b/>
          <w:bCs/>
        </w:rPr>
      </w:pPr>
    </w:p>
    <w:p w14:paraId="01A0841C" w14:textId="77777777" w:rsidR="003D4963" w:rsidRDefault="003D4963" w:rsidP="003D4963">
      <w:pPr>
        <w:ind w:left="360" w:firstLine="360"/>
        <w:jc w:val="both"/>
        <w:rPr>
          <w:b/>
          <w:bCs/>
        </w:rPr>
      </w:pPr>
    </w:p>
    <w:p w14:paraId="05F8C6C5" w14:textId="77777777" w:rsidR="003D4963" w:rsidRDefault="003D4963" w:rsidP="003D4963">
      <w:pPr>
        <w:ind w:left="360" w:firstLine="360"/>
        <w:jc w:val="both"/>
        <w:rPr>
          <w:b/>
          <w:bCs/>
        </w:rPr>
      </w:pPr>
    </w:p>
    <w:p w14:paraId="33EE2792" w14:textId="77777777" w:rsidR="003D4963" w:rsidRDefault="003D4963" w:rsidP="003D4963">
      <w:pPr>
        <w:jc w:val="both"/>
        <w:rPr>
          <w:b/>
          <w:bCs/>
        </w:rPr>
      </w:pPr>
    </w:p>
    <w:p w14:paraId="5270CD42" w14:textId="77777777" w:rsidR="003D4963" w:rsidRDefault="003D4963" w:rsidP="003D4963">
      <w:pPr>
        <w:jc w:val="both"/>
        <w:rPr>
          <w:b/>
          <w:bCs/>
        </w:rPr>
      </w:pPr>
    </w:p>
    <w:p w14:paraId="4C7F46E3" w14:textId="77777777" w:rsidR="006972BF" w:rsidRDefault="006972BF" w:rsidP="003D4963">
      <w:pPr>
        <w:jc w:val="both"/>
        <w:rPr>
          <w:b/>
          <w:bCs/>
          <w:sz w:val="36"/>
        </w:rPr>
      </w:pPr>
    </w:p>
    <w:p w14:paraId="49CF55D2" w14:textId="77777777" w:rsidR="006972BF" w:rsidRDefault="006972BF" w:rsidP="006972BF">
      <w:pPr>
        <w:jc w:val="both"/>
        <w:rPr>
          <w:b/>
          <w:bCs/>
          <w:sz w:val="36"/>
        </w:rPr>
      </w:pPr>
      <w:r>
        <w:rPr>
          <w:b/>
          <w:bCs/>
          <w:sz w:val="36"/>
        </w:rPr>
        <w:lastRenderedPageBreak/>
        <w:t xml:space="preserve">3.6 </w:t>
      </w:r>
      <w:proofErr w:type="gramStart"/>
      <w:r w:rsidRPr="006972BF">
        <w:rPr>
          <w:b/>
          <w:bCs/>
          <w:sz w:val="36"/>
        </w:rPr>
        <w:t>NON FUNCTIONAL</w:t>
      </w:r>
      <w:proofErr w:type="gramEnd"/>
      <w:r w:rsidRPr="006972BF">
        <w:rPr>
          <w:b/>
          <w:bCs/>
          <w:sz w:val="36"/>
        </w:rPr>
        <w:t xml:space="preserve"> REQUIREMENTS</w:t>
      </w:r>
    </w:p>
    <w:p w14:paraId="321C2D96" w14:textId="77777777" w:rsidR="006972BF" w:rsidRDefault="006972BF" w:rsidP="006972BF">
      <w:pPr>
        <w:jc w:val="both"/>
        <w:rPr>
          <w:b/>
          <w:bCs/>
        </w:rPr>
      </w:pPr>
      <w:r w:rsidRPr="00412FDE">
        <w:rPr>
          <w:noProof/>
          <w:sz w:val="32"/>
          <w:lang w:val="en-IN" w:eastAsia="en-IN"/>
        </w:rPr>
        <mc:AlternateContent>
          <mc:Choice Requires="wps">
            <w:drawing>
              <wp:anchor distT="4294967295" distB="4294967295" distL="114300" distR="114300" simplePos="0" relativeHeight="251686912" behindDoc="0" locked="0" layoutInCell="1" allowOverlap="1" wp14:anchorId="0F40CF34" wp14:editId="4459ABAC">
                <wp:simplePos x="0" y="0"/>
                <wp:positionH relativeFrom="margin">
                  <wp:posOffset>-15240</wp:posOffset>
                </wp:positionH>
                <wp:positionV relativeFrom="paragraph">
                  <wp:posOffset>45085</wp:posOffset>
                </wp:positionV>
                <wp:extent cx="5257800" cy="0"/>
                <wp:effectExtent l="38100" t="38100" r="57150" b="57150"/>
                <wp:wrapNone/>
                <wp:docPr id="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C3C2DB" id="Straight Connector 26" o:spid="_x0000_s1026" style="position:absolute;z-index:2516869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2pt,3.55pt" to="412.8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" strokeweight="1.59mm">
                <v:stroke joinstyle="miter" endcap="square"/>
                <w10:wrap anchorx="margin"/>
              </v:line>
            </w:pict>
          </mc:Fallback>
        </mc:AlternateContent>
      </w:r>
    </w:p>
    <w:p w14:paraId="7E0D943A" w14:textId="77777777" w:rsidR="006972BF" w:rsidRDefault="006972BF" w:rsidP="006972BF">
      <w:pPr>
        <w:ind w:left="360"/>
        <w:jc w:val="both"/>
        <w:rPr>
          <w:b/>
          <w:bCs/>
        </w:rPr>
      </w:pPr>
    </w:p>
    <w:p w14:paraId="69FC72DF" w14:textId="77777777" w:rsidR="006972BF" w:rsidRPr="006972BF" w:rsidRDefault="006972BF" w:rsidP="006972BF">
      <w:pPr>
        <w:ind w:left="360" w:firstLine="360"/>
        <w:jc w:val="both"/>
        <w:rPr>
          <w:sz w:val="32"/>
        </w:rPr>
      </w:pPr>
      <w:r w:rsidRPr="006972BF">
        <w:rPr>
          <w:b/>
          <w:bCs/>
          <w:sz w:val="32"/>
        </w:rPr>
        <w:t>3.6.1 Interface</w:t>
      </w:r>
    </w:p>
    <w:p w14:paraId="14CFD451" w14:textId="77777777" w:rsidR="006972BF" w:rsidRDefault="006972BF" w:rsidP="006972BF">
      <w:pPr>
        <w:ind w:left="360"/>
        <w:jc w:val="both"/>
      </w:pPr>
      <w:r>
        <w:tab/>
      </w:r>
      <w:r>
        <w:tab/>
        <w:t>Go to Appendix B for user interfaces</w:t>
      </w:r>
    </w:p>
    <w:p w14:paraId="0410F235" w14:textId="77777777" w:rsidR="006972BF" w:rsidRDefault="006972BF" w:rsidP="006972BF">
      <w:pPr>
        <w:ind w:left="360"/>
        <w:jc w:val="both"/>
      </w:pPr>
    </w:p>
    <w:p w14:paraId="1928995F" w14:textId="77777777" w:rsidR="006972BF" w:rsidRPr="006972BF" w:rsidRDefault="006972BF" w:rsidP="006972BF">
      <w:pPr>
        <w:ind w:left="360"/>
        <w:jc w:val="both"/>
        <w:rPr>
          <w:sz w:val="32"/>
        </w:rPr>
      </w:pPr>
    </w:p>
    <w:p w14:paraId="45909B3E" w14:textId="77777777" w:rsidR="006972BF" w:rsidRPr="006972BF" w:rsidRDefault="006972BF" w:rsidP="006972BF">
      <w:pPr>
        <w:ind w:left="360" w:firstLine="360"/>
        <w:jc w:val="both"/>
        <w:rPr>
          <w:b/>
          <w:bCs/>
          <w:color w:val="000000"/>
          <w:sz w:val="32"/>
          <w:szCs w:val="22"/>
        </w:rPr>
      </w:pPr>
      <w:r w:rsidRPr="006972BF">
        <w:rPr>
          <w:b/>
          <w:bCs/>
          <w:sz w:val="32"/>
        </w:rPr>
        <w:t>3.6.2 Performance</w:t>
      </w:r>
    </w:p>
    <w:p w14:paraId="57A0692C" w14:textId="77777777" w:rsidR="006972BF" w:rsidRPr="006972BF" w:rsidRDefault="006972BF" w:rsidP="006972BF">
      <w:pPr>
        <w:numPr>
          <w:ilvl w:val="0"/>
          <w:numId w:val="7"/>
        </w:numPr>
        <w:tabs>
          <w:tab w:val="left" w:pos="5400"/>
        </w:tabs>
        <w:rPr>
          <w:b/>
          <w:bCs/>
          <w:color w:val="000000"/>
          <w:sz w:val="28"/>
          <w:szCs w:val="22"/>
        </w:rPr>
      </w:pPr>
      <w:r w:rsidRPr="006972BF">
        <w:rPr>
          <w:b/>
          <w:bCs/>
          <w:color w:val="000000"/>
          <w:sz w:val="28"/>
          <w:szCs w:val="22"/>
        </w:rPr>
        <w:t>Number of Concurrent Users:</w:t>
      </w:r>
    </w:p>
    <w:p w14:paraId="3FEF9A0C" w14:textId="77777777" w:rsidR="006972BF" w:rsidRDefault="006972BF" w:rsidP="006972BF">
      <w:pPr>
        <w:tabs>
          <w:tab w:val="left" w:pos="5400"/>
        </w:tabs>
        <w:rPr>
          <w:bCs/>
          <w:color w:val="000000"/>
          <w:szCs w:val="22"/>
        </w:rPr>
      </w:pPr>
      <w:r>
        <w:rPr>
          <w:bCs/>
          <w:color w:val="000000"/>
          <w:szCs w:val="22"/>
        </w:rPr>
        <w:t xml:space="preserve">                         SMS</w:t>
      </w:r>
      <w:r w:rsidRPr="00DB2ACD">
        <w:rPr>
          <w:bCs/>
          <w:color w:val="000000"/>
          <w:szCs w:val="22"/>
        </w:rPr>
        <w:t xml:space="preserve"> shall be able to handle at least 1000 </w:t>
      </w:r>
      <w:r>
        <w:rPr>
          <w:bCs/>
          <w:color w:val="000000"/>
          <w:szCs w:val="22"/>
        </w:rPr>
        <w:t>users.</w:t>
      </w:r>
    </w:p>
    <w:p w14:paraId="65F588C3" w14:textId="77777777" w:rsidR="006972BF" w:rsidRDefault="006972BF" w:rsidP="006972BF">
      <w:pPr>
        <w:tabs>
          <w:tab w:val="left" w:pos="5400"/>
        </w:tabs>
        <w:rPr>
          <w:bCs/>
          <w:color w:val="000000"/>
          <w:szCs w:val="22"/>
        </w:rPr>
      </w:pPr>
    </w:p>
    <w:p w14:paraId="178C88D8" w14:textId="77777777" w:rsidR="006972BF" w:rsidRDefault="006972BF" w:rsidP="006972BF">
      <w:pPr>
        <w:tabs>
          <w:tab w:val="left" w:pos="5400"/>
        </w:tabs>
        <w:rPr>
          <w:b/>
          <w:color w:val="000000"/>
          <w:szCs w:val="22"/>
        </w:rPr>
      </w:pPr>
    </w:p>
    <w:p w14:paraId="056A7E72" w14:textId="77777777" w:rsidR="006972BF" w:rsidRPr="006972BF" w:rsidRDefault="006972BF" w:rsidP="006972BF">
      <w:pPr>
        <w:numPr>
          <w:ilvl w:val="0"/>
          <w:numId w:val="7"/>
        </w:numPr>
        <w:tabs>
          <w:tab w:val="left" w:pos="5400"/>
        </w:tabs>
        <w:rPr>
          <w:bCs/>
          <w:color w:val="000000"/>
          <w:sz w:val="28"/>
          <w:szCs w:val="22"/>
        </w:rPr>
      </w:pPr>
      <w:r>
        <w:rPr>
          <w:b/>
          <w:color w:val="000000"/>
          <w:sz w:val="28"/>
          <w:szCs w:val="22"/>
        </w:rPr>
        <w:t>Adding a User</w:t>
      </w:r>
      <w:r w:rsidRPr="006972BF">
        <w:rPr>
          <w:b/>
          <w:color w:val="000000"/>
          <w:sz w:val="28"/>
          <w:szCs w:val="22"/>
        </w:rPr>
        <w:t>:</w:t>
      </w:r>
    </w:p>
    <w:p w14:paraId="618182D3" w14:textId="77777777" w:rsidR="006972BF" w:rsidRDefault="006972BF" w:rsidP="006972BF">
      <w:pPr>
        <w:tabs>
          <w:tab w:val="left" w:pos="5400"/>
        </w:tabs>
        <w:jc w:val="both"/>
        <w:rPr>
          <w:bCs/>
          <w:color w:val="000000"/>
          <w:szCs w:val="22"/>
        </w:rPr>
      </w:pPr>
      <w:r>
        <w:rPr>
          <w:bCs/>
          <w:color w:val="000000"/>
          <w:szCs w:val="22"/>
        </w:rPr>
        <w:t xml:space="preserve">                        The system is susceptible to any temporary server failure since it uses the strong feature of Struts 2 and </w:t>
      </w:r>
      <w:proofErr w:type="gramStart"/>
      <w:r>
        <w:rPr>
          <w:bCs/>
          <w:color w:val="000000"/>
          <w:szCs w:val="22"/>
        </w:rPr>
        <w:t>Hibernate</w:t>
      </w:r>
      <w:proofErr w:type="gramEnd"/>
      <w:r>
        <w:rPr>
          <w:bCs/>
          <w:color w:val="000000"/>
          <w:szCs w:val="22"/>
        </w:rPr>
        <w:t>. Hence the examination will be continued even if the sever gets disconnected in between the examination.</w:t>
      </w:r>
    </w:p>
    <w:p w14:paraId="4084C752" w14:textId="77777777" w:rsidR="006972BF" w:rsidRDefault="006972BF" w:rsidP="003D4963">
      <w:pPr>
        <w:jc w:val="both"/>
        <w:rPr>
          <w:b/>
          <w:bCs/>
          <w:sz w:val="36"/>
        </w:rPr>
      </w:pPr>
    </w:p>
    <w:p w14:paraId="40DF797E" w14:textId="77777777" w:rsidR="006972BF" w:rsidRDefault="006972BF" w:rsidP="003D4963">
      <w:pPr>
        <w:jc w:val="both"/>
        <w:rPr>
          <w:b/>
          <w:bCs/>
          <w:sz w:val="36"/>
        </w:rPr>
      </w:pPr>
    </w:p>
    <w:p w14:paraId="5844B568" w14:textId="77777777" w:rsidR="006972BF" w:rsidRDefault="006972BF" w:rsidP="003D4963">
      <w:pPr>
        <w:jc w:val="both"/>
        <w:rPr>
          <w:b/>
          <w:bCs/>
          <w:sz w:val="36"/>
        </w:rPr>
      </w:pPr>
    </w:p>
    <w:p w14:paraId="5EF0406E" w14:textId="77777777" w:rsidR="006972BF" w:rsidRDefault="006972BF" w:rsidP="003D4963">
      <w:pPr>
        <w:jc w:val="both"/>
        <w:rPr>
          <w:b/>
          <w:bCs/>
          <w:sz w:val="36"/>
        </w:rPr>
      </w:pPr>
    </w:p>
    <w:p w14:paraId="41E49A25" w14:textId="77777777" w:rsidR="003D4963" w:rsidRDefault="006972BF" w:rsidP="003D4963">
      <w:pPr>
        <w:jc w:val="both"/>
        <w:rPr>
          <w:b/>
          <w:bCs/>
        </w:rPr>
      </w:pPr>
      <w:r>
        <w:rPr>
          <w:b/>
          <w:bCs/>
          <w:sz w:val="36"/>
        </w:rPr>
        <w:t>3.7</w:t>
      </w:r>
      <w:r w:rsidR="003D4963" w:rsidRPr="003D4963">
        <w:rPr>
          <w:b/>
          <w:bCs/>
          <w:sz w:val="36"/>
        </w:rPr>
        <w:t xml:space="preserve"> Other Requirements</w:t>
      </w:r>
      <w:r w:rsidR="003D4963">
        <w:rPr>
          <w:b/>
          <w:bCs/>
        </w:rPr>
        <w:t>:</w:t>
      </w:r>
    </w:p>
    <w:p w14:paraId="79FA63A4" w14:textId="77777777" w:rsidR="003D4963" w:rsidRDefault="003D4963" w:rsidP="003D4963">
      <w:pPr>
        <w:jc w:val="both"/>
        <w:rPr>
          <w:b/>
          <w:bCs/>
          <w:szCs w:val="22"/>
        </w:rPr>
      </w:pPr>
      <w:r w:rsidRPr="00412FDE">
        <w:rPr>
          <w:noProof/>
          <w:sz w:val="32"/>
          <w:lang w:val="en-IN" w:eastAsia="en-IN"/>
        </w:rPr>
        <mc:AlternateContent>
          <mc:Choice Requires="wps">
            <w:drawing>
              <wp:anchor distT="4294967295" distB="4294967295" distL="114300" distR="114300" simplePos="0" relativeHeight="251684864" behindDoc="0" locked="0" layoutInCell="1" allowOverlap="1" wp14:anchorId="3F1BBEA6" wp14:editId="266DC5FD">
                <wp:simplePos x="0" y="0"/>
                <wp:positionH relativeFrom="margin">
                  <wp:posOffset>-7620</wp:posOffset>
                </wp:positionH>
                <wp:positionV relativeFrom="paragraph">
                  <wp:posOffset>98425</wp:posOffset>
                </wp:positionV>
                <wp:extent cx="5257800" cy="0"/>
                <wp:effectExtent l="38100" t="38100" r="57150" b="57150"/>
                <wp:wrapNone/>
                <wp:docPr id="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49CE09" id="Straight Connector 26" o:spid="_x0000_s1026" style="position:absolute;z-index:2516848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pt,7.75pt" to="413.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" strokeweight="1.59mm">
                <v:stroke joinstyle="miter" endcap="square"/>
                <w10:wrap anchorx="margin"/>
              </v:line>
            </w:pict>
          </mc:Fallback>
        </mc:AlternateContent>
      </w:r>
    </w:p>
    <w:p w14:paraId="15CD817E" w14:textId="77777777" w:rsidR="004B7DE6" w:rsidRPr="004B7DE6" w:rsidRDefault="004B7DE6" w:rsidP="004B7DE6">
      <w:pPr>
        <w:pStyle w:val="BodyTextIndent3"/>
        <w:tabs>
          <w:tab w:val="left" w:pos="5400"/>
        </w:tabs>
        <w:spacing w:line="360" w:lineRule="auto"/>
        <w:ind w:left="1440"/>
        <w:rPr>
          <w:rFonts w:ascii="Times New Roman" w:hAnsi="Times New Roman" w:cs="Times New Roman"/>
          <w:sz w:val="32"/>
          <w:szCs w:val="22"/>
        </w:rPr>
      </w:pPr>
    </w:p>
    <w:p w14:paraId="07ED7C71" w14:textId="77777777" w:rsidR="003D4963" w:rsidRPr="003D4963" w:rsidRDefault="003D4963" w:rsidP="004B7DE6">
      <w:pPr>
        <w:pStyle w:val="BodyTextIndent3"/>
        <w:numPr>
          <w:ilvl w:val="0"/>
          <w:numId w:val="41"/>
        </w:numPr>
        <w:tabs>
          <w:tab w:val="left" w:pos="5400"/>
        </w:tabs>
        <w:spacing w:line="360" w:lineRule="auto"/>
        <w:rPr>
          <w:rFonts w:ascii="Times New Roman" w:hAnsi="Times New Roman" w:cs="Times New Roman"/>
          <w:sz w:val="32"/>
          <w:szCs w:val="22"/>
        </w:rPr>
      </w:pPr>
      <w:r w:rsidRPr="003D4963">
        <w:rPr>
          <w:rFonts w:ascii="Times New Roman" w:hAnsi="Times New Roman" w:cs="Times New Roman"/>
          <w:b/>
          <w:bCs/>
          <w:sz w:val="32"/>
          <w:szCs w:val="22"/>
        </w:rPr>
        <w:t>Hardware Interfaces</w:t>
      </w:r>
    </w:p>
    <w:p w14:paraId="3CCBC156" w14:textId="77777777" w:rsidR="003D4963" w:rsidRDefault="003D4963" w:rsidP="004B7DE6">
      <w:pPr>
        <w:pStyle w:val="BodyTextIndent3"/>
        <w:tabs>
          <w:tab w:val="left" w:pos="5400"/>
        </w:tabs>
        <w:spacing w:line="360" w:lineRule="auto"/>
        <w:ind w:left="0"/>
        <w:jc w:val="both"/>
        <w:rPr>
          <w:rFonts w:ascii="Times New Roman" w:hAnsi="Times New Roman" w:cs="Times New Roman"/>
          <w:b/>
          <w:bCs/>
          <w:szCs w:val="22"/>
        </w:rPr>
      </w:pPr>
      <w:r>
        <w:rPr>
          <w:rFonts w:ascii="Times New Roman" w:hAnsi="Times New Roman" w:cs="Times New Roman"/>
          <w:szCs w:val="22"/>
        </w:rPr>
        <w:t>The SMS is expected to function on Intel PIII 900 MHz Processor equi</w:t>
      </w:r>
      <w:r w:rsidR="003644E7">
        <w:rPr>
          <w:rFonts w:ascii="Times New Roman" w:hAnsi="Times New Roman" w:cs="Times New Roman"/>
          <w:szCs w:val="22"/>
        </w:rPr>
        <w:t>valent or above, 2 GB RAM, 100MB</w:t>
      </w:r>
      <w:r>
        <w:rPr>
          <w:rFonts w:ascii="Times New Roman" w:hAnsi="Times New Roman" w:cs="Times New Roman"/>
          <w:szCs w:val="22"/>
        </w:rPr>
        <w:t xml:space="preserve"> HDD. </w:t>
      </w:r>
    </w:p>
    <w:p w14:paraId="6FC4C240" w14:textId="77777777" w:rsidR="004B7DE6" w:rsidRDefault="004B7DE6" w:rsidP="004B7DE6">
      <w:pPr>
        <w:pStyle w:val="BodyTextIndent3"/>
        <w:tabs>
          <w:tab w:val="left" w:pos="5400"/>
        </w:tabs>
        <w:spacing w:line="360" w:lineRule="auto"/>
        <w:ind w:left="1440"/>
        <w:jc w:val="both"/>
        <w:rPr>
          <w:rFonts w:ascii="Times New Roman" w:hAnsi="Times New Roman" w:cs="Times New Roman"/>
          <w:b/>
          <w:bCs/>
          <w:sz w:val="32"/>
          <w:szCs w:val="22"/>
        </w:rPr>
      </w:pPr>
    </w:p>
    <w:p w14:paraId="6A5D126D" w14:textId="77777777" w:rsidR="003D4963" w:rsidRPr="003D4963" w:rsidRDefault="003D4963" w:rsidP="004B7DE6">
      <w:pPr>
        <w:pStyle w:val="BodyTextIndent3"/>
        <w:numPr>
          <w:ilvl w:val="0"/>
          <w:numId w:val="41"/>
        </w:numPr>
        <w:tabs>
          <w:tab w:val="left" w:pos="5400"/>
        </w:tabs>
        <w:spacing w:line="360" w:lineRule="auto"/>
        <w:jc w:val="both"/>
        <w:rPr>
          <w:rFonts w:ascii="Times New Roman" w:hAnsi="Times New Roman" w:cs="Times New Roman"/>
          <w:b/>
          <w:bCs/>
          <w:sz w:val="32"/>
          <w:szCs w:val="22"/>
        </w:rPr>
      </w:pPr>
      <w:r w:rsidRPr="003D4963">
        <w:rPr>
          <w:rFonts w:ascii="Times New Roman" w:hAnsi="Times New Roman" w:cs="Times New Roman"/>
          <w:b/>
          <w:bCs/>
          <w:sz w:val="32"/>
          <w:szCs w:val="22"/>
        </w:rPr>
        <w:t>Software Interfaces</w:t>
      </w:r>
    </w:p>
    <w:p w14:paraId="0F98BF22" w14:textId="77777777" w:rsidR="003D4963" w:rsidRDefault="003D4963" w:rsidP="004B7DE6">
      <w:pPr>
        <w:pStyle w:val="BodyTextIndent3"/>
        <w:tabs>
          <w:tab w:val="left" w:pos="5400"/>
        </w:tabs>
        <w:spacing w:line="360" w:lineRule="auto"/>
        <w:ind w:left="0"/>
        <w:jc w:val="both"/>
        <w:rPr>
          <w:b/>
          <w:bCs/>
        </w:rPr>
      </w:pPr>
      <w:r>
        <w:rPr>
          <w:rFonts w:ascii="Times New Roman" w:hAnsi="Times New Roman" w:cs="Times New Roman"/>
          <w:szCs w:val="22"/>
        </w:rPr>
        <w:t xml:space="preserve">The SMS shall work on MS Windows operating systems family (MS Windows 98, MS Windows NT Workstation, MS Windows 2000, MS Windows XP). It configures to work with Oracle database. This System works on Apache Tomcat server. </w:t>
      </w:r>
    </w:p>
    <w:p w14:paraId="71E94587" w14:textId="77777777" w:rsidR="003D4963" w:rsidRDefault="003D4963" w:rsidP="003D4963">
      <w:pPr>
        <w:rPr>
          <w:b/>
          <w:bCs/>
          <w:sz w:val="28"/>
        </w:rPr>
      </w:pPr>
    </w:p>
    <w:p w14:paraId="1D1D4581" w14:textId="77777777" w:rsidR="003D4963" w:rsidRDefault="003D4963" w:rsidP="003D4963">
      <w:pPr>
        <w:rPr>
          <w:b/>
          <w:bCs/>
          <w:sz w:val="28"/>
        </w:rPr>
      </w:pPr>
    </w:p>
    <w:p w14:paraId="07002A47" w14:textId="77777777" w:rsidR="003D4963" w:rsidRDefault="003D4963" w:rsidP="003D4963">
      <w:pPr>
        <w:rPr>
          <w:b/>
          <w:bCs/>
          <w:sz w:val="28"/>
        </w:rPr>
      </w:pPr>
    </w:p>
    <w:p w14:paraId="2C62930D" w14:textId="77777777" w:rsidR="003D4963" w:rsidRPr="00F3664D" w:rsidRDefault="003D4963" w:rsidP="00F3664D">
      <w:pPr>
        <w:spacing w:line="360" w:lineRule="auto"/>
      </w:pPr>
    </w:p>
    <w:p w14:paraId="5CB02879" w14:textId="77777777" w:rsidR="00130141" w:rsidRPr="00047825" w:rsidRDefault="00F3664D" w:rsidP="00047825">
      <w:r>
        <w:br w:type="page"/>
      </w:r>
      <w:r w:rsidR="00047825">
        <w:rPr>
          <w:b/>
          <w:sz w:val="36"/>
          <w:szCs w:val="28"/>
        </w:rPr>
        <w:lastRenderedPageBreak/>
        <w:t>3.8</w:t>
      </w:r>
      <w:r w:rsidRPr="00412FDE">
        <w:rPr>
          <w:b/>
          <w:sz w:val="36"/>
          <w:szCs w:val="28"/>
        </w:rPr>
        <w:t xml:space="preserve"> </w:t>
      </w:r>
      <w:r w:rsidR="00130141">
        <w:rPr>
          <w:b/>
          <w:sz w:val="36"/>
          <w:szCs w:val="28"/>
        </w:rPr>
        <w:t>FUNCTIONALITY</w:t>
      </w:r>
    </w:p>
    <w:p w14:paraId="6D0D801F" w14:textId="77777777" w:rsidR="00F3664D" w:rsidRDefault="00412FDE" w:rsidP="00785213">
      <w:pPr>
        <w:spacing w:line="360" w:lineRule="auto"/>
      </w:pPr>
      <w:r>
        <w:rPr>
          <w:b/>
          <w:noProof/>
          <w:sz w:val="28"/>
          <w:szCs w:val="28"/>
          <w:lang w:val="en-IN" w:eastAsia="en-IN"/>
        </w:rPr>
        <mc:AlternateContent>
          <mc:Choice Requires="wps">
            <w:drawing>
              <wp:anchor distT="4294967295" distB="4294967295" distL="114300" distR="114300" simplePos="0" relativeHeight="251675648" behindDoc="0" locked="0" layoutInCell="1" allowOverlap="1" wp14:anchorId="5C515306" wp14:editId="36EAFE66">
                <wp:simplePos x="0" y="0"/>
                <wp:positionH relativeFrom="margin">
                  <wp:align>left</wp:align>
                </wp:positionH>
                <wp:positionV relativeFrom="paragraph">
                  <wp:posOffset>34925</wp:posOffset>
                </wp:positionV>
                <wp:extent cx="5257800" cy="0"/>
                <wp:effectExtent l="38100" t="38100" r="57150" b="57150"/>
                <wp:wrapNone/>
                <wp:docPr id="2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6E111A" id="Straight Connector 26" o:spid="_x0000_s1026" style="position:absolute;z-index:25167564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2.75pt" to="41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7i0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" strokeweight="1.59mm">
                <v:stroke joinstyle="miter" endcap="square"/>
                <w10:wrap anchorx="margin"/>
              </v:line>
            </w:pict>
          </mc:Fallback>
        </mc:AlternateContent>
      </w:r>
    </w:p>
    <w:p w14:paraId="39F9211E" w14:textId="77777777" w:rsidR="00312421" w:rsidRPr="00DC42C8" w:rsidRDefault="00312421" w:rsidP="00785213">
      <w:pPr>
        <w:spacing w:line="360" w:lineRule="auto"/>
        <w:rPr>
          <w:b/>
          <w:sz w:val="32"/>
        </w:rPr>
      </w:pPr>
      <w:r w:rsidRPr="00DC42C8">
        <w:rPr>
          <w:b/>
          <w:sz w:val="32"/>
        </w:rPr>
        <w:t xml:space="preserve">A) </w:t>
      </w:r>
      <w:r w:rsidR="00F3664D" w:rsidRPr="00DC42C8">
        <w:rPr>
          <w:b/>
          <w:sz w:val="32"/>
        </w:rPr>
        <w:t>A</w:t>
      </w:r>
      <w:r w:rsidRPr="00DC42C8">
        <w:rPr>
          <w:b/>
          <w:sz w:val="32"/>
        </w:rPr>
        <w:t>DMIN</w:t>
      </w:r>
      <w:r w:rsidR="00F3664D" w:rsidRPr="00DC42C8">
        <w:rPr>
          <w:b/>
          <w:sz w:val="32"/>
        </w:rPr>
        <w:t xml:space="preserve"> (Headmaster)</w:t>
      </w:r>
    </w:p>
    <w:p w14:paraId="25785F7B" w14:textId="77777777" w:rsidR="00F3664D" w:rsidRDefault="00312421" w:rsidP="00785213">
      <w:pPr>
        <w:spacing w:line="360" w:lineRule="auto"/>
      </w:pPr>
      <w:r>
        <w:t>* He can approve other user such as teachers and students</w:t>
      </w:r>
    </w:p>
    <w:p w14:paraId="15F3B486" w14:textId="69B7E13F" w:rsidR="00312421" w:rsidRDefault="00312421" w:rsidP="00785213">
      <w:pPr>
        <w:spacing w:line="360" w:lineRule="auto"/>
      </w:pPr>
      <w:r>
        <w:t xml:space="preserve">* He can add another </w:t>
      </w:r>
      <w:r w:rsidR="00111962">
        <w:t xml:space="preserve">Teachers and Students </w:t>
      </w:r>
      <w:r w:rsidR="00111962">
        <w:t>and delete them</w:t>
      </w:r>
    </w:p>
    <w:p w14:paraId="480A4AA7" w14:textId="77777777" w:rsidR="00F3664D" w:rsidRDefault="00312421" w:rsidP="00785213">
      <w:pPr>
        <w:spacing w:line="360" w:lineRule="auto"/>
      </w:pPr>
      <w:r>
        <w:t>*</w:t>
      </w:r>
      <w:r w:rsidR="00DC42C8">
        <w:t xml:space="preserve"> Can add </w:t>
      </w:r>
      <w:proofErr w:type="gramStart"/>
      <w:r w:rsidR="00DC42C8">
        <w:t>subjects ,a</w:t>
      </w:r>
      <w:r>
        <w:t>ssign</w:t>
      </w:r>
      <w:proofErr w:type="gramEnd"/>
      <w:r>
        <w:t xml:space="preserve"> classes and </w:t>
      </w:r>
      <w:r w:rsidR="00DC42C8">
        <w:t>s</w:t>
      </w:r>
      <w:r>
        <w:t xml:space="preserve">ections  </w:t>
      </w:r>
    </w:p>
    <w:p w14:paraId="4DDEB6F8" w14:textId="77777777" w:rsidR="003B7147" w:rsidRDefault="00312421" w:rsidP="00F3664D">
      <w:r>
        <w:t xml:space="preserve">* </w:t>
      </w:r>
      <w:r w:rsidR="00DD7F06">
        <w:t>C</w:t>
      </w:r>
      <w:r>
        <w:t>an view the feedbacks</w:t>
      </w:r>
    </w:p>
    <w:p w14:paraId="741E1AD0" w14:textId="77777777" w:rsidR="003B7147" w:rsidRDefault="003B7147" w:rsidP="00F3664D"/>
    <w:p w14:paraId="41F78BC8" w14:textId="77777777" w:rsidR="00312421" w:rsidRDefault="00312421" w:rsidP="00F3664D">
      <w:pPr>
        <w:rPr>
          <w:b/>
        </w:rPr>
      </w:pPr>
    </w:p>
    <w:p w14:paraId="50BA58FD" w14:textId="77777777" w:rsidR="00312421" w:rsidRDefault="00312421" w:rsidP="00F3664D">
      <w:pPr>
        <w:rPr>
          <w:b/>
        </w:rPr>
      </w:pPr>
    </w:p>
    <w:p w14:paraId="17F4B9E1" w14:textId="77777777" w:rsidR="00312421" w:rsidRDefault="00312421" w:rsidP="00F3664D">
      <w:pPr>
        <w:rPr>
          <w:b/>
        </w:rPr>
      </w:pPr>
    </w:p>
    <w:p w14:paraId="228BA9A8" w14:textId="77777777" w:rsidR="003B7147" w:rsidRPr="00DC42C8" w:rsidRDefault="00312421" w:rsidP="00F3664D">
      <w:pPr>
        <w:rPr>
          <w:b/>
          <w:sz w:val="32"/>
        </w:rPr>
      </w:pPr>
      <w:r w:rsidRPr="00DC42C8">
        <w:rPr>
          <w:b/>
          <w:sz w:val="32"/>
        </w:rPr>
        <w:t>B)</w:t>
      </w:r>
      <w:r w:rsidR="003B7147" w:rsidRPr="00DC42C8">
        <w:rPr>
          <w:b/>
          <w:sz w:val="32"/>
        </w:rPr>
        <w:t xml:space="preserve"> T</w:t>
      </w:r>
      <w:r w:rsidRPr="00DC42C8">
        <w:rPr>
          <w:b/>
          <w:sz w:val="32"/>
        </w:rPr>
        <w:t>EACHER</w:t>
      </w:r>
    </w:p>
    <w:p w14:paraId="62F85F5B" w14:textId="77777777" w:rsidR="00312421" w:rsidRDefault="00312421" w:rsidP="00312421"/>
    <w:p w14:paraId="6D6F1147" w14:textId="77777777" w:rsidR="003B7147" w:rsidRDefault="00312421" w:rsidP="00312421">
      <w:r>
        <w:t xml:space="preserve">* </w:t>
      </w:r>
      <w:r w:rsidR="003B7147">
        <w:t>Enter Student's grades per Subject.</w:t>
      </w:r>
    </w:p>
    <w:p w14:paraId="58F6CE39" w14:textId="77777777" w:rsidR="00DD7F06" w:rsidRDefault="00DD7F06" w:rsidP="00312421"/>
    <w:p w14:paraId="0F523D3F" w14:textId="77777777" w:rsidR="003B7147" w:rsidRDefault="00312421" w:rsidP="00312421">
      <w:r>
        <w:t xml:space="preserve">* </w:t>
      </w:r>
      <w:r w:rsidR="003B7147">
        <w:t>Contact with students and parents.</w:t>
      </w:r>
    </w:p>
    <w:p w14:paraId="610459E0" w14:textId="77777777" w:rsidR="003B7147" w:rsidRDefault="003B7147" w:rsidP="00F3664D"/>
    <w:p w14:paraId="7EF8C4DB" w14:textId="77777777" w:rsidR="003B7147" w:rsidRDefault="00312421" w:rsidP="00312421">
      <w:r>
        <w:t xml:space="preserve">* </w:t>
      </w:r>
      <w:r w:rsidR="003B7147">
        <w:t xml:space="preserve">Add new </w:t>
      </w:r>
      <w:proofErr w:type="spellStart"/>
      <w:r w:rsidR="003B7147">
        <w:t>assigments</w:t>
      </w:r>
      <w:proofErr w:type="spellEnd"/>
      <w:r w:rsidR="003B7147">
        <w:t xml:space="preserve"> to students</w:t>
      </w:r>
    </w:p>
    <w:p w14:paraId="28A507A3" w14:textId="77777777" w:rsidR="003B7147" w:rsidRDefault="003B7147" w:rsidP="003B7147"/>
    <w:p w14:paraId="5E22B847" w14:textId="77777777" w:rsidR="003B7147" w:rsidRDefault="00312421" w:rsidP="00312421">
      <w:r>
        <w:t xml:space="preserve">* </w:t>
      </w:r>
      <w:r w:rsidR="003B7147">
        <w:t xml:space="preserve">Teacher can edit </w:t>
      </w:r>
      <w:proofErr w:type="gramStart"/>
      <w:r w:rsidR="003B7147">
        <w:t>students</w:t>
      </w:r>
      <w:proofErr w:type="gramEnd"/>
      <w:r w:rsidR="003B7147">
        <w:t xml:space="preserve"> profile</w:t>
      </w:r>
    </w:p>
    <w:p w14:paraId="7504613E" w14:textId="77777777" w:rsidR="003B7147" w:rsidRDefault="003B7147" w:rsidP="00F3664D"/>
    <w:p w14:paraId="4413857A" w14:textId="77777777" w:rsidR="00312421" w:rsidRDefault="00312421" w:rsidP="00312421">
      <w:r>
        <w:t xml:space="preserve">* </w:t>
      </w:r>
      <w:r w:rsidR="003B7147">
        <w:t>Teacher can display the results for students</w:t>
      </w:r>
    </w:p>
    <w:p w14:paraId="3BF48033" w14:textId="77777777" w:rsidR="00312421" w:rsidRDefault="00312421" w:rsidP="00F3664D"/>
    <w:p w14:paraId="2DE6E711" w14:textId="77777777" w:rsidR="00312421" w:rsidRDefault="00312421" w:rsidP="00F3664D"/>
    <w:p w14:paraId="0E3B360B" w14:textId="77777777" w:rsidR="00312421" w:rsidRDefault="00312421" w:rsidP="00F3664D">
      <w:pPr>
        <w:rPr>
          <w:b/>
        </w:rPr>
      </w:pPr>
    </w:p>
    <w:p w14:paraId="109506AF" w14:textId="77777777" w:rsidR="00312421" w:rsidRPr="00DC42C8" w:rsidRDefault="00312421" w:rsidP="00F3664D">
      <w:pPr>
        <w:rPr>
          <w:b/>
          <w:sz w:val="32"/>
        </w:rPr>
      </w:pPr>
      <w:r w:rsidRPr="00DC42C8">
        <w:rPr>
          <w:b/>
          <w:sz w:val="32"/>
        </w:rPr>
        <w:t>C) STUDENTS</w:t>
      </w:r>
    </w:p>
    <w:p w14:paraId="402E3460" w14:textId="77777777" w:rsidR="00312421" w:rsidRDefault="00312421" w:rsidP="00312421"/>
    <w:p w14:paraId="479C27AF" w14:textId="77777777" w:rsidR="00312421" w:rsidRDefault="00312421" w:rsidP="00312421">
      <w:r>
        <w:t>* He can edit his own profile</w:t>
      </w:r>
    </w:p>
    <w:p w14:paraId="4CAB3220" w14:textId="77777777" w:rsidR="00312421" w:rsidRDefault="00312421" w:rsidP="00312421"/>
    <w:p w14:paraId="5EAECF63" w14:textId="77777777" w:rsidR="00312421" w:rsidRDefault="00312421" w:rsidP="00312421">
      <w:r>
        <w:t xml:space="preserve">* He can see his </w:t>
      </w:r>
      <w:r w:rsidR="00DD7F06">
        <w:t>r</w:t>
      </w:r>
      <w:r>
        <w:t>esult or grades</w:t>
      </w:r>
    </w:p>
    <w:p w14:paraId="7356FA07" w14:textId="77777777" w:rsidR="00312421" w:rsidRDefault="00312421" w:rsidP="00312421"/>
    <w:p w14:paraId="6AC2E26A" w14:textId="77777777" w:rsidR="00DD7F06" w:rsidRDefault="00312421" w:rsidP="00312421">
      <w:r>
        <w:t>*</w:t>
      </w:r>
      <w:r w:rsidR="00DD7F06">
        <w:t xml:space="preserve"> See attendance status</w:t>
      </w:r>
    </w:p>
    <w:p w14:paraId="5174F0B9" w14:textId="77777777" w:rsidR="00DD7F06" w:rsidRDefault="00DD7F06" w:rsidP="00312421"/>
    <w:p w14:paraId="0E43B87C" w14:textId="77777777" w:rsidR="00F3664D" w:rsidRDefault="00DD7F06" w:rsidP="00312421">
      <w:r>
        <w:t>* Give feedback</w:t>
      </w:r>
      <w:r w:rsidR="00F3664D">
        <w:br w:type="page"/>
      </w:r>
    </w:p>
    <w:p w14:paraId="57092744" w14:textId="77777777" w:rsidR="00DD7F06" w:rsidRDefault="00DD7F06" w:rsidP="00DD7F06">
      <w:pPr>
        <w:spacing w:line="360" w:lineRule="auto"/>
        <w:rPr>
          <w:b/>
        </w:rPr>
      </w:pPr>
    </w:p>
    <w:p w14:paraId="15343AB7" w14:textId="77777777" w:rsidR="00DD7F06" w:rsidRPr="00412FDE" w:rsidRDefault="00047825" w:rsidP="00DD7F06">
      <w:pPr>
        <w:spacing w:line="360" w:lineRule="auto"/>
        <w:rPr>
          <w:sz w:val="36"/>
        </w:rPr>
      </w:pPr>
      <w:r>
        <w:rPr>
          <w:b/>
          <w:sz w:val="36"/>
        </w:rPr>
        <w:t>3.9</w:t>
      </w:r>
      <w:r w:rsidR="00DD7F06" w:rsidRPr="00412FDE">
        <w:rPr>
          <w:b/>
          <w:sz w:val="36"/>
        </w:rPr>
        <w:t xml:space="preserve"> FUNCTIONAL REQUIRNMENTS</w:t>
      </w:r>
    </w:p>
    <w:p w14:paraId="0FBD3E3F" w14:textId="77777777" w:rsidR="00DD7F06" w:rsidRDefault="00412FDE" w:rsidP="00DD7F06">
      <w:pPr>
        <w:spacing w:line="360" w:lineRule="auto"/>
      </w:pPr>
      <w:r w:rsidRPr="00412FDE">
        <w:rPr>
          <w:noProof/>
          <w:sz w:val="36"/>
          <w:lang w:val="en-IN" w:eastAsia="en-IN"/>
        </w:rPr>
        <mc:AlternateContent>
          <mc:Choice Requires="wps">
            <w:drawing>
              <wp:anchor distT="4294967295" distB="4294967295" distL="114300" distR="114300" simplePos="0" relativeHeight="251676672" behindDoc="0" locked="0" layoutInCell="1" allowOverlap="1" wp14:anchorId="702E5423" wp14:editId="3C5EAEB0">
                <wp:simplePos x="0" y="0"/>
                <wp:positionH relativeFrom="margin">
                  <wp:align>left</wp:align>
                </wp:positionH>
                <wp:positionV relativeFrom="paragraph">
                  <wp:posOffset>4445</wp:posOffset>
                </wp:positionV>
                <wp:extent cx="5257800" cy="0"/>
                <wp:effectExtent l="38100" t="38100" r="57150" b="571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367091" id="Straight Connector 26" o:spid="_x0000_s1026" style="position:absolute;z-index:251676672;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35pt" to="41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XT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" strokeweight="1.59mm">
                <v:stroke joinstyle="miter" endcap="square"/>
                <w10:wrap anchorx="margin"/>
              </v:line>
            </w:pict>
          </mc:Fallback>
        </mc:AlternateContent>
      </w:r>
    </w:p>
    <w:p w14:paraId="6A09C077" w14:textId="77777777" w:rsidR="00DD7F06" w:rsidRDefault="00DD7F06" w:rsidP="00DD7F06">
      <w:pPr>
        <w:spacing w:line="360" w:lineRule="auto"/>
      </w:pPr>
      <w:r>
        <w:t xml:space="preserve"> </w:t>
      </w:r>
    </w:p>
    <w:p w14:paraId="13297D4F" w14:textId="77777777" w:rsidR="00DD7F06" w:rsidRDefault="00DD7F06" w:rsidP="00DD7F06">
      <w:pPr>
        <w:spacing w:line="360" w:lineRule="auto"/>
      </w:pPr>
    </w:p>
    <w:p w14:paraId="39B8FEA4" w14:textId="77777777" w:rsidR="00DD7F06" w:rsidRPr="0028768E" w:rsidRDefault="00DD7F06" w:rsidP="00DD7F06">
      <w:pPr>
        <w:spacing w:line="360" w:lineRule="auto"/>
        <w:rPr>
          <w:b/>
          <w:sz w:val="32"/>
        </w:rPr>
      </w:pPr>
      <w:r w:rsidRPr="00412FDE">
        <w:rPr>
          <w:b/>
          <w:sz w:val="32"/>
        </w:rPr>
        <w:t>Security</w:t>
      </w:r>
    </w:p>
    <w:p w14:paraId="090DA33C" w14:textId="77777777" w:rsidR="00DD7F06" w:rsidRDefault="00DD7F06" w:rsidP="00DD7F06">
      <w:pPr>
        <w:spacing w:line="360" w:lineRule="auto"/>
      </w:pPr>
      <w:r>
        <w:t xml:space="preserve"> Every user has his own account and only authorized users can access the system with username and password. The passwords and other validations like email have been made</w:t>
      </w:r>
    </w:p>
    <w:p w14:paraId="6B3BFD7A" w14:textId="77777777" w:rsidR="004E0B38" w:rsidRDefault="00DD7F06" w:rsidP="00DD7F06">
      <w:pPr>
        <w:spacing w:line="360" w:lineRule="auto"/>
      </w:pPr>
      <w:r>
        <w:t xml:space="preserve">to ensure the security of the users </w:t>
      </w:r>
    </w:p>
    <w:p w14:paraId="77781280" w14:textId="77777777" w:rsidR="00DD7F06" w:rsidRDefault="00DD7F06" w:rsidP="00DD7F06">
      <w:pPr>
        <w:spacing w:line="360" w:lineRule="auto"/>
        <w:rPr>
          <w:b/>
        </w:rPr>
      </w:pPr>
    </w:p>
    <w:p w14:paraId="546AA8F7" w14:textId="77777777" w:rsidR="00DD7F06" w:rsidRPr="0028768E" w:rsidRDefault="00DD7F06" w:rsidP="00DD7F06">
      <w:pPr>
        <w:spacing w:line="360" w:lineRule="auto"/>
        <w:rPr>
          <w:b/>
          <w:sz w:val="32"/>
        </w:rPr>
      </w:pPr>
      <w:r w:rsidRPr="00412FDE">
        <w:rPr>
          <w:b/>
          <w:sz w:val="32"/>
        </w:rPr>
        <w:t xml:space="preserve">Performance </w:t>
      </w:r>
    </w:p>
    <w:p w14:paraId="1AE0FE4C" w14:textId="77777777" w:rsidR="00DD7F06" w:rsidRDefault="00DD7F06" w:rsidP="00DD7F06">
      <w:pPr>
        <w:spacing w:line="360" w:lineRule="auto"/>
      </w:pPr>
      <w:r>
        <w:t xml:space="preserve">Easy tracking of records and updating can be done. </w:t>
      </w:r>
    </w:p>
    <w:p w14:paraId="44887909" w14:textId="77777777" w:rsidR="00DD7F06" w:rsidRDefault="00DD7F06" w:rsidP="00DD7F06">
      <w:pPr>
        <w:spacing w:line="360" w:lineRule="auto"/>
      </w:pPr>
    </w:p>
    <w:p w14:paraId="4298166D" w14:textId="77777777" w:rsidR="00DD7F06" w:rsidRPr="0028768E" w:rsidRDefault="00DD7F06" w:rsidP="00DD7F06">
      <w:pPr>
        <w:spacing w:line="360" w:lineRule="auto"/>
        <w:rPr>
          <w:b/>
        </w:rPr>
      </w:pPr>
      <w:r w:rsidRPr="00412FDE">
        <w:rPr>
          <w:b/>
          <w:sz w:val="32"/>
        </w:rPr>
        <w:t>Availability</w:t>
      </w:r>
      <w:r w:rsidRPr="00DD7F06">
        <w:rPr>
          <w:b/>
        </w:rPr>
        <w:t xml:space="preserve"> </w:t>
      </w:r>
    </w:p>
    <w:p w14:paraId="5FA12A5D" w14:textId="77777777" w:rsidR="00DD7F06" w:rsidRDefault="00DD7F06" w:rsidP="00DD7F06">
      <w:pPr>
        <w:spacing w:line="360" w:lineRule="auto"/>
      </w:pPr>
      <w:r>
        <w:t xml:space="preserve">The system </w:t>
      </w:r>
      <w:proofErr w:type="gramStart"/>
      <w:r>
        <w:t>are</w:t>
      </w:r>
      <w:proofErr w:type="gramEnd"/>
      <w:r>
        <w:t xml:space="preserve"> available to users anytime, anywhere, just need a PC and Internet Connection. </w:t>
      </w:r>
      <w:proofErr w:type="gramStart"/>
      <w:r>
        <w:t>Also</w:t>
      </w:r>
      <w:proofErr w:type="gramEnd"/>
      <w:r>
        <w:t xml:space="preserve"> the system work in multiple web browsers like (Chrome, Mozilla, Opera, and Internet Explorer). </w:t>
      </w:r>
    </w:p>
    <w:p w14:paraId="44E318A9" w14:textId="77777777" w:rsidR="0028768E" w:rsidRDefault="00DD7F06" w:rsidP="00DD7F06">
      <w:pPr>
        <w:spacing w:line="360" w:lineRule="auto"/>
      </w:pPr>
      <w:r>
        <w:t xml:space="preserve"> </w:t>
      </w:r>
    </w:p>
    <w:p w14:paraId="5735F44B" w14:textId="77777777" w:rsidR="00DD7F06" w:rsidRPr="00DD7F06" w:rsidRDefault="00DD7F06" w:rsidP="00DD7F06">
      <w:pPr>
        <w:spacing w:line="360" w:lineRule="auto"/>
        <w:rPr>
          <w:b/>
        </w:rPr>
      </w:pPr>
      <w:r w:rsidRPr="00412FDE">
        <w:rPr>
          <w:b/>
          <w:sz w:val="32"/>
        </w:rPr>
        <w:t xml:space="preserve">User Friendly </w:t>
      </w:r>
    </w:p>
    <w:p w14:paraId="4BE9C679" w14:textId="77777777" w:rsidR="00DD7F06" w:rsidRDefault="00DD7F06" w:rsidP="00DD7F06">
      <w:pPr>
        <w:spacing w:line="360" w:lineRule="auto"/>
      </w:pPr>
      <w:r>
        <w:t xml:space="preserve">The system </w:t>
      </w:r>
      <w:proofErr w:type="gramStart"/>
      <w:r>
        <w:t>have</w:t>
      </w:r>
      <w:proofErr w:type="gramEnd"/>
      <w:r>
        <w:t xml:space="preserve"> a friendly user interface and the system very interactive.</w:t>
      </w:r>
    </w:p>
    <w:p w14:paraId="626FF901" w14:textId="77777777" w:rsidR="00DD7F06" w:rsidRDefault="00DD7F06" w:rsidP="00DD7F06">
      <w:pPr>
        <w:spacing w:line="360" w:lineRule="auto"/>
        <w:rPr>
          <w:b/>
        </w:rPr>
      </w:pPr>
    </w:p>
    <w:p w14:paraId="7CB08E86" w14:textId="77777777" w:rsidR="00DD7F06" w:rsidRDefault="00DD7F06" w:rsidP="00DD7F06">
      <w:pPr>
        <w:spacing w:line="360" w:lineRule="auto"/>
        <w:rPr>
          <w:b/>
        </w:rPr>
      </w:pPr>
    </w:p>
    <w:p w14:paraId="1C58B1DA" w14:textId="77777777" w:rsidR="00DD7F06" w:rsidRDefault="00DD7F06" w:rsidP="00DD7F06">
      <w:pPr>
        <w:spacing w:line="360" w:lineRule="auto"/>
        <w:rPr>
          <w:b/>
        </w:rPr>
      </w:pPr>
    </w:p>
    <w:p w14:paraId="11ABC5C0" w14:textId="77777777" w:rsidR="00DD7F06" w:rsidRDefault="00DD7F06" w:rsidP="00DD7F06">
      <w:pPr>
        <w:spacing w:line="360" w:lineRule="auto"/>
        <w:rPr>
          <w:b/>
        </w:rPr>
      </w:pPr>
    </w:p>
    <w:p w14:paraId="05CE0A28" w14:textId="77777777" w:rsidR="00DD7F06" w:rsidRDefault="00DD7F06" w:rsidP="00DD7F06">
      <w:pPr>
        <w:spacing w:line="360" w:lineRule="auto"/>
        <w:rPr>
          <w:b/>
        </w:rPr>
      </w:pPr>
    </w:p>
    <w:p w14:paraId="4C6844DF" w14:textId="77777777" w:rsidR="00DD7F06" w:rsidRDefault="00DD7F06" w:rsidP="00DD7F06">
      <w:pPr>
        <w:spacing w:line="360" w:lineRule="auto"/>
        <w:rPr>
          <w:b/>
        </w:rPr>
      </w:pPr>
    </w:p>
    <w:p w14:paraId="5726FC85" w14:textId="77777777" w:rsidR="00DD7F06" w:rsidRDefault="00DD7F06" w:rsidP="00DD7F06">
      <w:pPr>
        <w:spacing w:line="360" w:lineRule="auto"/>
        <w:rPr>
          <w:b/>
        </w:rPr>
      </w:pPr>
    </w:p>
    <w:p w14:paraId="0DB26E89" w14:textId="77777777" w:rsidR="00DD7F06" w:rsidRDefault="00DD7F06" w:rsidP="00DD7F06">
      <w:pPr>
        <w:spacing w:line="360" w:lineRule="auto"/>
        <w:rPr>
          <w:b/>
        </w:rPr>
      </w:pPr>
    </w:p>
    <w:p w14:paraId="114726AF" w14:textId="77777777" w:rsidR="00DD7F06" w:rsidRDefault="00DD7F06" w:rsidP="00DD7F06">
      <w:pPr>
        <w:spacing w:line="360" w:lineRule="auto"/>
        <w:rPr>
          <w:b/>
        </w:rPr>
      </w:pPr>
    </w:p>
    <w:p w14:paraId="71A3C1CA" w14:textId="77777777" w:rsidR="00DD7F06" w:rsidRDefault="00DD7F06" w:rsidP="00DD7F06">
      <w:pPr>
        <w:rPr>
          <w:b/>
        </w:rPr>
      </w:pPr>
      <w:r>
        <w:rPr>
          <w:b/>
        </w:rPr>
        <w:lastRenderedPageBreak/>
        <w:t xml:space="preserve">                                        </w:t>
      </w:r>
    </w:p>
    <w:p w14:paraId="324E67C2" w14:textId="77777777" w:rsidR="00DC42C8" w:rsidRDefault="00DD7F06" w:rsidP="00DD7F06">
      <w:pPr>
        <w:rPr>
          <w:b/>
        </w:rPr>
      </w:pPr>
      <w:r>
        <w:rPr>
          <w:b/>
        </w:rPr>
        <w:t xml:space="preserve">                                   </w:t>
      </w:r>
    </w:p>
    <w:p w14:paraId="04EF3D3F" w14:textId="77777777" w:rsidR="00DC42C8" w:rsidRDefault="00DC42C8" w:rsidP="00DD7F06">
      <w:pPr>
        <w:rPr>
          <w:b/>
        </w:rPr>
      </w:pPr>
    </w:p>
    <w:p w14:paraId="690D3D1A" w14:textId="77777777" w:rsidR="00DC42C8" w:rsidRDefault="00DC42C8" w:rsidP="00DC42C8">
      <w:pPr>
        <w:jc w:val="center"/>
        <w:rPr>
          <w:b/>
          <w:bCs/>
          <w:sz w:val="44"/>
          <w:szCs w:val="44"/>
        </w:rPr>
      </w:pPr>
    </w:p>
    <w:p w14:paraId="3BEDF685" w14:textId="77777777" w:rsidR="00DC42C8" w:rsidRDefault="00DC42C8" w:rsidP="00DC42C8">
      <w:pPr>
        <w:jc w:val="center"/>
        <w:rPr>
          <w:b/>
          <w:bCs/>
          <w:sz w:val="44"/>
          <w:szCs w:val="44"/>
        </w:rPr>
      </w:pPr>
    </w:p>
    <w:p w14:paraId="3317319F" w14:textId="77777777" w:rsidR="0028768E" w:rsidRDefault="0028768E" w:rsidP="00DC42C8">
      <w:pPr>
        <w:jc w:val="center"/>
        <w:rPr>
          <w:b/>
          <w:bCs/>
          <w:sz w:val="44"/>
          <w:szCs w:val="44"/>
        </w:rPr>
      </w:pPr>
    </w:p>
    <w:p w14:paraId="1BD76A6B" w14:textId="77777777" w:rsidR="0028768E" w:rsidRDefault="0028768E" w:rsidP="00DC42C8">
      <w:pPr>
        <w:jc w:val="center"/>
        <w:rPr>
          <w:b/>
          <w:bCs/>
          <w:sz w:val="44"/>
          <w:szCs w:val="44"/>
        </w:rPr>
      </w:pPr>
    </w:p>
    <w:p w14:paraId="321A538D" w14:textId="77777777" w:rsidR="0028768E" w:rsidRDefault="0028768E" w:rsidP="00DC42C8">
      <w:pPr>
        <w:jc w:val="center"/>
        <w:rPr>
          <w:b/>
          <w:bCs/>
          <w:sz w:val="44"/>
          <w:szCs w:val="44"/>
        </w:rPr>
      </w:pPr>
    </w:p>
    <w:p w14:paraId="37042968" w14:textId="77777777" w:rsidR="0028768E" w:rsidRDefault="0028768E" w:rsidP="00DC42C8">
      <w:pPr>
        <w:jc w:val="center"/>
        <w:rPr>
          <w:b/>
          <w:bCs/>
          <w:sz w:val="44"/>
          <w:szCs w:val="44"/>
        </w:rPr>
      </w:pPr>
    </w:p>
    <w:p w14:paraId="35B544D0" w14:textId="77777777" w:rsidR="0028768E" w:rsidRDefault="0028768E" w:rsidP="00DC42C8">
      <w:pPr>
        <w:jc w:val="center"/>
        <w:rPr>
          <w:b/>
          <w:bCs/>
          <w:sz w:val="44"/>
          <w:szCs w:val="44"/>
        </w:rPr>
      </w:pPr>
    </w:p>
    <w:p w14:paraId="061DA4BA" w14:textId="77777777" w:rsidR="0028768E" w:rsidRDefault="0028768E" w:rsidP="00DC42C8">
      <w:pPr>
        <w:jc w:val="center"/>
        <w:rPr>
          <w:b/>
          <w:bCs/>
          <w:sz w:val="44"/>
          <w:szCs w:val="44"/>
        </w:rPr>
      </w:pPr>
    </w:p>
    <w:p w14:paraId="3A4519C9" w14:textId="77777777" w:rsidR="0028768E" w:rsidRDefault="0028768E" w:rsidP="00DC42C8">
      <w:pPr>
        <w:jc w:val="center"/>
        <w:rPr>
          <w:b/>
          <w:bCs/>
          <w:sz w:val="44"/>
          <w:szCs w:val="44"/>
        </w:rPr>
      </w:pPr>
    </w:p>
    <w:p w14:paraId="07FAFFED" w14:textId="77777777" w:rsidR="0028768E" w:rsidRDefault="0028768E" w:rsidP="00DC42C8">
      <w:pPr>
        <w:jc w:val="center"/>
        <w:rPr>
          <w:b/>
          <w:bCs/>
          <w:sz w:val="44"/>
          <w:szCs w:val="44"/>
        </w:rPr>
      </w:pPr>
    </w:p>
    <w:p w14:paraId="4338DAA6" w14:textId="77777777" w:rsidR="00DC42C8" w:rsidRPr="00DC42C8" w:rsidRDefault="00DD7F06" w:rsidP="00DC42C8">
      <w:pPr>
        <w:jc w:val="center"/>
        <w:rPr>
          <w:b/>
          <w:bCs/>
          <w:sz w:val="44"/>
          <w:szCs w:val="44"/>
        </w:rPr>
      </w:pPr>
      <w:r w:rsidRPr="00D75886">
        <w:rPr>
          <w:b/>
          <w:bCs/>
          <w:sz w:val="44"/>
          <w:szCs w:val="44"/>
        </w:rPr>
        <w:t xml:space="preserve">Chapter </w:t>
      </w:r>
      <w:r>
        <w:rPr>
          <w:b/>
          <w:bCs/>
          <w:sz w:val="44"/>
          <w:szCs w:val="44"/>
        </w:rPr>
        <w:t>4</w:t>
      </w:r>
    </w:p>
    <w:p w14:paraId="7728EAF1" w14:textId="77777777" w:rsidR="00DD7F06" w:rsidRPr="00DC42C8" w:rsidRDefault="00047825" w:rsidP="00DC42C8">
      <w:pPr>
        <w:jc w:val="center"/>
        <w:rPr>
          <w:b/>
          <w:bCs/>
          <w:color w:val="FF0000"/>
          <w:sz w:val="72"/>
          <w:szCs w:val="72"/>
        </w:rPr>
      </w:pPr>
      <w:r>
        <w:rPr>
          <w:b/>
          <w:sz w:val="72"/>
          <w:szCs w:val="72"/>
        </w:rPr>
        <w:t>DESIGN</w:t>
      </w:r>
    </w:p>
    <w:p w14:paraId="77CA1B2E" w14:textId="77777777" w:rsidR="00DD7F06" w:rsidRDefault="00DD7F06" w:rsidP="00DD7F06">
      <w:pPr>
        <w:spacing w:line="360" w:lineRule="auto"/>
        <w:rPr>
          <w:b/>
        </w:rPr>
      </w:pPr>
    </w:p>
    <w:p w14:paraId="1F81A8D3" w14:textId="77777777" w:rsidR="00DD7F06" w:rsidRDefault="00DD7F06" w:rsidP="00DD7F06">
      <w:pPr>
        <w:spacing w:line="360" w:lineRule="auto"/>
        <w:rPr>
          <w:b/>
        </w:rPr>
      </w:pPr>
    </w:p>
    <w:p w14:paraId="4C367CE5" w14:textId="77777777" w:rsidR="00DD7F06" w:rsidRDefault="00DD7F06" w:rsidP="00DD7F06">
      <w:pPr>
        <w:spacing w:line="360" w:lineRule="auto"/>
        <w:rPr>
          <w:b/>
        </w:rPr>
      </w:pPr>
    </w:p>
    <w:p w14:paraId="616239A7" w14:textId="77777777" w:rsidR="00DD7F06" w:rsidRDefault="00DD7F06" w:rsidP="00DD7F06">
      <w:pPr>
        <w:spacing w:line="360" w:lineRule="auto"/>
        <w:rPr>
          <w:b/>
        </w:rPr>
      </w:pPr>
    </w:p>
    <w:p w14:paraId="104A9B0E" w14:textId="77777777" w:rsidR="00DD7F06" w:rsidRDefault="00DD7F06" w:rsidP="00DD7F06">
      <w:pPr>
        <w:spacing w:line="360" w:lineRule="auto"/>
        <w:rPr>
          <w:b/>
        </w:rPr>
      </w:pPr>
    </w:p>
    <w:p w14:paraId="192B2455" w14:textId="77777777" w:rsidR="00DD7F06" w:rsidRDefault="00DD7F06" w:rsidP="00DD7F06">
      <w:pPr>
        <w:spacing w:line="360" w:lineRule="auto"/>
        <w:rPr>
          <w:b/>
        </w:rPr>
      </w:pPr>
    </w:p>
    <w:p w14:paraId="271D85DB" w14:textId="77777777" w:rsidR="00DD7F06" w:rsidRDefault="00DD7F06" w:rsidP="00DD7F06">
      <w:pPr>
        <w:spacing w:line="360" w:lineRule="auto"/>
        <w:rPr>
          <w:b/>
        </w:rPr>
      </w:pPr>
    </w:p>
    <w:p w14:paraId="32A4E625" w14:textId="77777777" w:rsidR="00DD7F06" w:rsidRDefault="00DD7F06" w:rsidP="00DD7F06">
      <w:pPr>
        <w:spacing w:line="360" w:lineRule="auto"/>
        <w:rPr>
          <w:b/>
        </w:rPr>
      </w:pPr>
    </w:p>
    <w:p w14:paraId="7B1DED22" w14:textId="77777777" w:rsidR="00DD7F06" w:rsidRDefault="00DD7F06" w:rsidP="00DD7F06">
      <w:pPr>
        <w:spacing w:line="360" w:lineRule="auto"/>
        <w:rPr>
          <w:b/>
        </w:rPr>
      </w:pPr>
    </w:p>
    <w:p w14:paraId="461F2D6F" w14:textId="77777777" w:rsidR="00BC5FE7" w:rsidRDefault="00BC5FE7" w:rsidP="00DD7F06">
      <w:pPr>
        <w:spacing w:line="360" w:lineRule="auto"/>
        <w:rPr>
          <w:b/>
        </w:rPr>
      </w:pPr>
    </w:p>
    <w:p w14:paraId="351ECD5F" w14:textId="77777777" w:rsidR="00BC5FE7" w:rsidRDefault="00BC5FE7" w:rsidP="00DD7F06">
      <w:pPr>
        <w:spacing w:line="360" w:lineRule="auto"/>
        <w:rPr>
          <w:b/>
        </w:rPr>
      </w:pPr>
    </w:p>
    <w:p w14:paraId="79B98B60" w14:textId="77777777" w:rsidR="00BC5FE7" w:rsidRDefault="00BC5FE7" w:rsidP="00DD7F06">
      <w:pPr>
        <w:spacing w:line="360" w:lineRule="auto"/>
        <w:rPr>
          <w:b/>
        </w:rPr>
      </w:pPr>
    </w:p>
    <w:p w14:paraId="5E24E838" w14:textId="77777777" w:rsidR="00BC5FE7" w:rsidRDefault="00BC5FE7" w:rsidP="00DD7F06">
      <w:pPr>
        <w:spacing w:line="360" w:lineRule="auto"/>
        <w:rPr>
          <w:b/>
        </w:rPr>
      </w:pPr>
    </w:p>
    <w:p w14:paraId="48EDA068" w14:textId="77777777" w:rsidR="00BC5FE7" w:rsidRDefault="00BC5FE7" w:rsidP="00DD7F06">
      <w:pPr>
        <w:spacing w:line="360" w:lineRule="auto"/>
        <w:rPr>
          <w:b/>
        </w:rPr>
      </w:pPr>
    </w:p>
    <w:p w14:paraId="5F2F9D7B" w14:textId="77777777" w:rsidR="00DC42C8" w:rsidRDefault="00DC42C8" w:rsidP="00DD7F06">
      <w:pPr>
        <w:spacing w:line="360" w:lineRule="auto"/>
        <w:rPr>
          <w:b/>
        </w:rPr>
      </w:pPr>
    </w:p>
    <w:p w14:paraId="40B96082" w14:textId="77777777" w:rsidR="00214AFD" w:rsidRDefault="00214AFD" w:rsidP="00214AFD">
      <w:pPr>
        <w:jc w:val="both"/>
        <w:rPr>
          <w:b/>
          <w:bCs/>
          <w:sz w:val="36"/>
        </w:rPr>
      </w:pPr>
      <w:r w:rsidRPr="00214AFD">
        <w:rPr>
          <w:b/>
          <w:bCs/>
          <w:sz w:val="36"/>
        </w:rPr>
        <w:t>4.1 Database Design</w:t>
      </w:r>
    </w:p>
    <w:p w14:paraId="22B8397D" w14:textId="77777777" w:rsidR="006C2270" w:rsidRDefault="006C2270" w:rsidP="00214AFD">
      <w:pPr>
        <w:jc w:val="both"/>
        <w:rPr>
          <w:b/>
          <w:bCs/>
          <w:sz w:val="36"/>
        </w:rPr>
      </w:pPr>
      <w:r w:rsidRPr="00412FDE">
        <w:rPr>
          <w:noProof/>
          <w:sz w:val="36"/>
          <w:lang w:val="en-IN" w:eastAsia="en-IN"/>
        </w:rPr>
        <mc:AlternateContent>
          <mc:Choice Requires="wps">
            <w:drawing>
              <wp:anchor distT="4294967295" distB="4294967295" distL="114300" distR="114300" simplePos="0" relativeHeight="251688960" behindDoc="0" locked="0" layoutInCell="1" allowOverlap="1" wp14:anchorId="1760660A" wp14:editId="683747C6">
                <wp:simplePos x="0" y="0"/>
                <wp:positionH relativeFrom="margin">
                  <wp:posOffset>-27709</wp:posOffset>
                </wp:positionH>
                <wp:positionV relativeFrom="paragraph">
                  <wp:posOffset>134447</wp:posOffset>
                </wp:positionV>
                <wp:extent cx="5257800" cy="0"/>
                <wp:effectExtent l="38100" t="38100" r="57150" b="571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07DC90" id="Straight Connector 8" o:spid="_x0000_s1026" style="position:absolute;z-index:2516889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2.2pt,10.6pt" to="411.8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" strokeweight="1.59mm">
                <v:stroke joinstyle="miter" endcap="square"/>
                <w10:wrap anchorx="margin"/>
              </v:line>
            </w:pict>
          </mc:Fallback>
        </mc:AlternateContent>
      </w:r>
    </w:p>
    <w:p w14:paraId="10823738" w14:textId="77777777" w:rsidR="00214AFD" w:rsidRPr="00214AFD" w:rsidRDefault="00214AFD" w:rsidP="00214AFD">
      <w:pPr>
        <w:jc w:val="both"/>
        <w:rPr>
          <w:b/>
          <w:bCs/>
          <w:sz w:val="36"/>
        </w:rPr>
      </w:pPr>
    </w:p>
    <w:p w14:paraId="6E8D2BC5" w14:textId="77777777" w:rsidR="00BC5FE7" w:rsidRPr="00214AFD" w:rsidRDefault="00214AFD" w:rsidP="00DD7F06">
      <w:pPr>
        <w:spacing w:line="360" w:lineRule="auto"/>
      </w:pPr>
      <w:r>
        <w:t xml:space="preserve">          The following table structures depict the database design</w:t>
      </w:r>
    </w:p>
    <w:p w14:paraId="38D508E5" w14:textId="77777777" w:rsidR="00214AFD" w:rsidRPr="00214AFD" w:rsidRDefault="00214AFD" w:rsidP="00214AFD">
      <w:pPr>
        <w:pStyle w:val="Heading1"/>
        <w:numPr>
          <w:ilvl w:val="0"/>
          <w:numId w:val="1"/>
        </w:numPr>
        <w:tabs>
          <w:tab w:val="clear" w:pos="432"/>
          <w:tab w:val="num" w:pos="1762"/>
        </w:tabs>
        <w:ind w:left="1762"/>
      </w:pPr>
    </w:p>
    <w:p w14:paraId="5FC31B6C" w14:textId="77777777" w:rsidR="00BC5FE7" w:rsidRPr="00AD0359" w:rsidRDefault="00214AFD" w:rsidP="00214AFD">
      <w:pPr>
        <w:pStyle w:val="Heading1"/>
        <w:numPr>
          <w:ilvl w:val="0"/>
          <w:numId w:val="1"/>
        </w:numPr>
        <w:tabs>
          <w:tab w:val="clear" w:pos="432"/>
          <w:tab w:val="num" w:pos="1762"/>
        </w:tabs>
        <w:ind w:left="1762"/>
        <w:rPr>
          <w:i w:val="0"/>
          <w:iCs w:val="0"/>
          <w:sz w:val="32"/>
        </w:rPr>
      </w:pPr>
      <w:r w:rsidRPr="00AD0359">
        <w:rPr>
          <w:i w:val="0"/>
          <w:iCs w:val="0"/>
          <w:sz w:val="32"/>
        </w:rPr>
        <w:t>Table</w:t>
      </w:r>
      <w:r w:rsidR="0071039E">
        <w:rPr>
          <w:i w:val="0"/>
          <w:iCs w:val="0"/>
          <w:sz w:val="32"/>
        </w:rPr>
        <w:t xml:space="preserve"> </w:t>
      </w:r>
      <w:r w:rsidRPr="00AD0359">
        <w:rPr>
          <w:i w:val="0"/>
          <w:iCs w:val="0"/>
          <w:sz w:val="32"/>
        </w:rPr>
        <w:t xml:space="preserve">1: </w:t>
      </w:r>
      <w:proofErr w:type="spellStart"/>
      <w:r w:rsidRPr="00AD0359">
        <w:rPr>
          <w:i w:val="0"/>
          <w:iCs w:val="0"/>
          <w:sz w:val="32"/>
        </w:rPr>
        <w:t>User_Info</w:t>
      </w:r>
      <w:proofErr w:type="spellEnd"/>
    </w:p>
    <w:p w14:paraId="5AFFDD18" w14:textId="77777777" w:rsidR="00214AFD" w:rsidRPr="00214AFD" w:rsidRDefault="00214AFD" w:rsidP="00214AFD"/>
    <w:tbl>
      <w:tblPr>
        <w:tblStyle w:val="TableGrid"/>
        <w:tblW w:w="0" w:type="auto"/>
        <w:tblLook w:val="04A0" w:firstRow="1" w:lastRow="0" w:firstColumn="1" w:lastColumn="0" w:noHBand="0" w:noVBand="1"/>
      </w:tblPr>
      <w:tblGrid>
        <w:gridCol w:w="1413"/>
        <w:gridCol w:w="1456"/>
        <w:gridCol w:w="1338"/>
        <w:gridCol w:w="1335"/>
        <w:gridCol w:w="1379"/>
        <w:gridCol w:w="1709"/>
      </w:tblGrid>
      <w:tr w:rsidR="00214AFD" w14:paraId="7E37E5AE" w14:textId="77777777" w:rsidTr="00214AFD">
        <w:tc>
          <w:tcPr>
            <w:tcW w:w="1437" w:type="dxa"/>
          </w:tcPr>
          <w:p w14:paraId="24D1B9E9" w14:textId="77777777" w:rsidR="00214AFD" w:rsidRDefault="00214AFD" w:rsidP="00214AFD">
            <w:pPr>
              <w:spacing w:line="360" w:lineRule="auto"/>
              <w:jc w:val="center"/>
              <w:rPr>
                <w:b/>
              </w:rPr>
            </w:pPr>
            <w:r w:rsidRPr="00214AFD">
              <w:rPr>
                <w:b/>
              </w:rPr>
              <w:t>Field</w:t>
            </w:r>
          </w:p>
        </w:tc>
        <w:tc>
          <w:tcPr>
            <w:tcW w:w="1456" w:type="dxa"/>
          </w:tcPr>
          <w:p w14:paraId="1CD5F178" w14:textId="77777777" w:rsidR="00214AFD" w:rsidRDefault="00214AFD" w:rsidP="00214AFD">
            <w:pPr>
              <w:spacing w:line="360" w:lineRule="auto"/>
              <w:jc w:val="center"/>
              <w:rPr>
                <w:b/>
              </w:rPr>
            </w:pPr>
            <w:r w:rsidRPr="00214AFD">
              <w:rPr>
                <w:b/>
              </w:rPr>
              <w:t>Type</w:t>
            </w:r>
          </w:p>
        </w:tc>
        <w:tc>
          <w:tcPr>
            <w:tcW w:w="1433" w:type="dxa"/>
          </w:tcPr>
          <w:p w14:paraId="569D498E" w14:textId="77777777" w:rsidR="00214AFD" w:rsidRDefault="00214AFD" w:rsidP="00214AFD">
            <w:pPr>
              <w:spacing w:line="360" w:lineRule="auto"/>
              <w:jc w:val="center"/>
              <w:rPr>
                <w:b/>
              </w:rPr>
            </w:pPr>
            <w:r w:rsidRPr="00214AFD">
              <w:rPr>
                <w:b/>
              </w:rPr>
              <w:t>Null</w:t>
            </w:r>
          </w:p>
        </w:tc>
        <w:tc>
          <w:tcPr>
            <w:tcW w:w="1433" w:type="dxa"/>
          </w:tcPr>
          <w:p w14:paraId="6B1BB8EE" w14:textId="77777777" w:rsidR="00214AFD" w:rsidRDefault="00214AFD" w:rsidP="00214AFD">
            <w:pPr>
              <w:spacing w:line="360" w:lineRule="auto"/>
              <w:jc w:val="center"/>
              <w:rPr>
                <w:b/>
              </w:rPr>
            </w:pPr>
            <w:r w:rsidRPr="00214AFD">
              <w:rPr>
                <w:b/>
              </w:rPr>
              <w:t>Key</w:t>
            </w:r>
          </w:p>
        </w:tc>
        <w:tc>
          <w:tcPr>
            <w:tcW w:w="1436" w:type="dxa"/>
          </w:tcPr>
          <w:p w14:paraId="21927554" w14:textId="77777777" w:rsidR="00214AFD" w:rsidRDefault="00214AFD" w:rsidP="00214AFD">
            <w:pPr>
              <w:spacing w:line="360" w:lineRule="auto"/>
              <w:jc w:val="center"/>
              <w:rPr>
                <w:b/>
              </w:rPr>
            </w:pPr>
            <w:r w:rsidRPr="00214AFD">
              <w:rPr>
                <w:b/>
              </w:rPr>
              <w:t>Default</w:t>
            </w:r>
          </w:p>
        </w:tc>
        <w:tc>
          <w:tcPr>
            <w:tcW w:w="1435" w:type="dxa"/>
          </w:tcPr>
          <w:p w14:paraId="0AABDC87" w14:textId="77777777" w:rsidR="00214AFD" w:rsidRDefault="00214AFD" w:rsidP="00214AFD">
            <w:pPr>
              <w:spacing w:line="360" w:lineRule="auto"/>
              <w:jc w:val="center"/>
              <w:rPr>
                <w:b/>
              </w:rPr>
            </w:pPr>
            <w:r w:rsidRPr="00214AFD">
              <w:rPr>
                <w:b/>
              </w:rPr>
              <w:t>Extra</w:t>
            </w:r>
          </w:p>
        </w:tc>
      </w:tr>
      <w:tr w:rsidR="00214AFD" w14:paraId="7F986DE8" w14:textId="77777777" w:rsidTr="00214AFD">
        <w:tc>
          <w:tcPr>
            <w:tcW w:w="1437" w:type="dxa"/>
          </w:tcPr>
          <w:p w14:paraId="41733EB8" w14:textId="77777777" w:rsidR="00214AFD" w:rsidRPr="00214AFD" w:rsidRDefault="00214AFD" w:rsidP="00214AFD">
            <w:pPr>
              <w:spacing w:line="360" w:lineRule="auto"/>
              <w:jc w:val="center"/>
            </w:pPr>
            <w:r w:rsidRPr="00214AFD">
              <w:t>_id</w:t>
            </w:r>
          </w:p>
        </w:tc>
        <w:tc>
          <w:tcPr>
            <w:tcW w:w="1456" w:type="dxa"/>
          </w:tcPr>
          <w:p w14:paraId="7D39F214" w14:textId="77777777" w:rsidR="00214AFD" w:rsidRPr="00214AFD" w:rsidRDefault="00214AFD" w:rsidP="00214AFD">
            <w:pPr>
              <w:spacing w:line="360" w:lineRule="auto"/>
              <w:jc w:val="center"/>
            </w:pPr>
            <w:r w:rsidRPr="00214AFD">
              <w:t>int</w:t>
            </w:r>
          </w:p>
        </w:tc>
        <w:tc>
          <w:tcPr>
            <w:tcW w:w="1433" w:type="dxa"/>
          </w:tcPr>
          <w:p w14:paraId="3308F648" w14:textId="77777777" w:rsidR="00214AFD" w:rsidRPr="00214AFD" w:rsidRDefault="00214AFD" w:rsidP="00214AFD">
            <w:pPr>
              <w:spacing w:line="360" w:lineRule="auto"/>
              <w:jc w:val="center"/>
            </w:pPr>
            <w:r w:rsidRPr="00214AFD">
              <w:t>NO</w:t>
            </w:r>
          </w:p>
        </w:tc>
        <w:tc>
          <w:tcPr>
            <w:tcW w:w="1433" w:type="dxa"/>
          </w:tcPr>
          <w:p w14:paraId="79DCFC4C" w14:textId="77777777" w:rsidR="00214AFD" w:rsidRPr="00214AFD" w:rsidRDefault="00214AFD" w:rsidP="00214AFD">
            <w:pPr>
              <w:spacing w:line="360" w:lineRule="auto"/>
              <w:jc w:val="center"/>
            </w:pPr>
            <w:r w:rsidRPr="00214AFD">
              <w:t>PRI</w:t>
            </w:r>
          </w:p>
        </w:tc>
        <w:tc>
          <w:tcPr>
            <w:tcW w:w="1436" w:type="dxa"/>
          </w:tcPr>
          <w:p w14:paraId="2DC7EF24" w14:textId="77777777" w:rsidR="00214AFD" w:rsidRPr="00214AFD" w:rsidRDefault="00214AFD" w:rsidP="00214AFD">
            <w:pPr>
              <w:jc w:val="center"/>
            </w:pPr>
            <w:r w:rsidRPr="00214AFD">
              <w:t>NULL</w:t>
            </w:r>
          </w:p>
        </w:tc>
        <w:tc>
          <w:tcPr>
            <w:tcW w:w="1435" w:type="dxa"/>
          </w:tcPr>
          <w:p w14:paraId="6A2DF18C" w14:textId="77777777" w:rsidR="00214AFD" w:rsidRPr="00214AFD" w:rsidRDefault="00214AFD" w:rsidP="00214AFD">
            <w:pPr>
              <w:spacing w:line="360" w:lineRule="auto"/>
              <w:jc w:val="center"/>
            </w:pPr>
            <w:proofErr w:type="spellStart"/>
            <w:r w:rsidRPr="00214AFD">
              <w:t>auto_increment</w:t>
            </w:r>
            <w:proofErr w:type="spellEnd"/>
          </w:p>
        </w:tc>
      </w:tr>
      <w:tr w:rsidR="00214AFD" w14:paraId="6F77CB76" w14:textId="77777777" w:rsidTr="00214AFD">
        <w:tc>
          <w:tcPr>
            <w:tcW w:w="1437" w:type="dxa"/>
          </w:tcPr>
          <w:p w14:paraId="15BD6C9F" w14:textId="77777777" w:rsidR="00214AFD" w:rsidRPr="00214AFD" w:rsidRDefault="00214AFD" w:rsidP="00214AFD">
            <w:pPr>
              <w:spacing w:line="360" w:lineRule="auto"/>
              <w:jc w:val="center"/>
            </w:pPr>
            <w:proofErr w:type="spellStart"/>
            <w:r w:rsidRPr="00214AFD">
              <w:t>first_name</w:t>
            </w:r>
            <w:proofErr w:type="spellEnd"/>
          </w:p>
        </w:tc>
        <w:tc>
          <w:tcPr>
            <w:tcW w:w="1456" w:type="dxa"/>
          </w:tcPr>
          <w:p w14:paraId="1EFCD5AC" w14:textId="77777777" w:rsidR="00214AFD" w:rsidRPr="00214AFD" w:rsidRDefault="00214AFD" w:rsidP="00214AFD">
            <w:pPr>
              <w:spacing w:line="360" w:lineRule="auto"/>
              <w:jc w:val="center"/>
            </w:pPr>
            <w:proofErr w:type="gramStart"/>
            <w:r w:rsidRPr="00214AFD">
              <w:t>varchar(</w:t>
            </w:r>
            <w:proofErr w:type="gramEnd"/>
            <w:r w:rsidRPr="00214AFD">
              <w:t>30)</w:t>
            </w:r>
          </w:p>
        </w:tc>
        <w:tc>
          <w:tcPr>
            <w:tcW w:w="1433" w:type="dxa"/>
          </w:tcPr>
          <w:p w14:paraId="649DED04" w14:textId="77777777" w:rsidR="00214AFD" w:rsidRPr="00214AFD" w:rsidRDefault="00214AFD" w:rsidP="00214AFD">
            <w:pPr>
              <w:spacing w:line="360" w:lineRule="auto"/>
              <w:jc w:val="center"/>
            </w:pPr>
            <w:r w:rsidRPr="00214AFD">
              <w:t>YES</w:t>
            </w:r>
          </w:p>
        </w:tc>
        <w:tc>
          <w:tcPr>
            <w:tcW w:w="1433" w:type="dxa"/>
          </w:tcPr>
          <w:p w14:paraId="199AA1E0" w14:textId="77777777" w:rsidR="00214AFD" w:rsidRPr="00214AFD" w:rsidRDefault="00214AFD" w:rsidP="00214AFD">
            <w:pPr>
              <w:spacing w:line="360" w:lineRule="auto"/>
              <w:jc w:val="center"/>
            </w:pPr>
          </w:p>
        </w:tc>
        <w:tc>
          <w:tcPr>
            <w:tcW w:w="1436" w:type="dxa"/>
          </w:tcPr>
          <w:p w14:paraId="5C40C5AC" w14:textId="77777777" w:rsidR="00214AFD" w:rsidRPr="00214AFD" w:rsidRDefault="00214AFD" w:rsidP="00214AFD">
            <w:pPr>
              <w:jc w:val="center"/>
            </w:pPr>
            <w:r w:rsidRPr="00214AFD">
              <w:t>NULL</w:t>
            </w:r>
          </w:p>
        </w:tc>
        <w:tc>
          <w:tcPr>
            <w:tcW w:w="1435" w:type="dxa"/>
          </w:tcPr>
          <w:p w14:paraId="3BEC3346" w14:textId="77777777" w:rsidR="00214AFD" w:rsidRPr="00214AFD" w:rsidRDefault="00214AFD" w:rsidP="00214AFD">
            <w:pPr>
              <w:spacing w:line="360" w:lineRule="auto"/>
              <w:jc w:val="center"/>
            </w:pPr>
          </w:p>
        </w:tc>
      </w:tr>
      <w:tr w:rsidR="00214AFD" w14:paraId="5BE46B46" w14:textId="77777777" w:rsidTr="00214AFD">
        <w:tc>
          <w:tcPr>
            <w:tcW w:w="1437" w:type="dxa"/>
          </w:tcPr>
          <w:p w14:paraId="61C54F33" w14:textId="77777777" w:rsidR="00214AFD" w:rsidRPr="00214AFD" w:rsidRDefault="00214AFD" w:rsidP="00214AFD">
            <w:pPr>
              <w:spacing w:line="360" w:lineRule="auto"/>
              <w:jc w:val="center"/>
            </w:pPr>
            <w:proofErr w:type="spellStart"/>
            <w:r w:rsidRPr="00214AFD">
              <w:t>last_name</w:t>
            </w:r>
            <w:proofErr w:type="spellEnd"/>
          </w:p>
        </w:tc>
        <w:tc>
          <w:tcPr>
            <w:tcW w:w="1456" w:type="dxa"/>
          </w:tcPr>
          <w:p w14:paraId="697C2F91" w14:textId="77777777" w:rsidR="00214AFD" w:rsidRPr="00214AFD" w:rsidRDefault="00214AFD" w:rsidP="00214AFD">
            <w:pPr>
              <w:spacing w:line="360" w:lineRule="auto"/>
              <w:jc w:val="center"/>
            </w:pPr>
            <w:proofErr w:type="gramStart"/>
            <w:r w:rsidRPr="00214AFD">
              <w:t>varchar(</w:t>
            </w:r>
            <w:proofErr w:type="gramEnd"/>
            <w:r w:rsidRPr="00214AFD">
              <w:t>30)</w:t>
            </w:r>
          </w:p>
        </w:tc>
        <w:tc>
          <w:tcPr>
            <w:tcW w:w="1433" w:type="dxa"/>
          </w:tcPr>
          <w:p w14:paraId="5C39B7EC" w14:textId="77777777" w:rsidR="00214AFD" w:rsidRPr="00214AFD" w:rsidRDefault="00214AFD" w:rsidP="00214AFD">
            <w:pPr>
              <w:jc w:val="center"/>
            </w:pPr>
            <w:r w:rsidRPr="00214AFD">
              <w:t>YES</w:t>
            </w:r>
          </w:p>
        </w:tc>
        <w:tc>
          <w:tcPr>
            <w:tcW w:w="1433" w:type="dxa"/>
          </w:tcPr>
          <w:p w14:paraId="2D51C84E" w14:textId="77777777" w:rsidR="00214AFD" w:rsidRPr="00214AFD" w:rsidRDefault="00214AFD" w:rsidP="00214AFD">
            <w:pPr>
              <w:spacing w:line="360" w:lineRule="auto"/>
              <w:jc w:val="center"/>
            </w:pPr>
          </w:p>
        </w:tc>
        <w:tc>
          <w:tcPr>
            <w:tcW w:w="1436" w:type="dxa"/>
          </w:tcPr>
          <w:p w14:paraId="357E1D92" w14:textId="77777777" w:rsidR="00214AFD" w:rsidRPr="00214AFD" w:rsidRDefault="00214AFD" w:rsidP="00214AFD">
            <w:pPr>
              <w:jc w:val="center"/>
            </w:pPr>
            <w:r w:rsidRPr="00214AFD">
              <w:t>NULL</w:t>
            </w:r>
          </w:p>
        </w:tc>
        <w:tc>
          <w:tcPr>
            <w:tcW w:w="1435" w:type="dxa"/>
          </w:tcPr>
          <w:p w14:paraId="42413D96" w14:textId="77777777" w:rsidR="00214AFD" w:rsidRPr="00214AFD" w:rsidRDefault="00214AFD" w:rsidP="00214AFD">
            <w:pPr>
              <w:spacing w:line="360" w:lineRule="auto"/>
              <w:jc w:val="center"/>
            </w:pPr>
          </w:p>
        </w:tc>
      </w:tr>
      <w:tr w:rsidR="00214AFD" w14:paraId="0419E5EA" w14:textId="77777777" w:rsidTr="00214AFD">
        <w:tc>
          <w:tcPr>
            <w:tcW w:w="1437" w:type="dxa"/>
          </w:tcPr>
          <w:p w14:paraId="64F436B7" w14:textId="77777777" w:rsidR="00214AFD" w:rsidRPr="00214AFD" w:rsidRDefault="00214AFD" w:rsidP="00214AFD">
            <w:pPr>
              <w:spacing w:line="360" w:lineRule="auto"/>
              <w:jc w:val="center"/>
            </w:pPr>
            <w:r w:rsidRPr="00214AFD">
              <w:t>dob</w:t>
            </w:r>
          </w:p>
        </w:tc>
        <w:tc>
          <w:tcPr>
            <w:tcW w:w="1456" w:type="dxa"/>
          </w:tcPr>
          <w:p w14:paraId="07E405F7" w14:textId="77777777" w:rsidR="00214AFD" w:rsidRPr="00214AFD" w:rsidRDefault="00214AFD" w:rsidP="00214AFD">
            <w:pPr>
              <w:spacing w:line="360" w:lineRule="auto"/>
              <w:jc w:val="center"/>
            </w:pPr>
            <w:r w:rsidRPr="00214AFD">
              <w:t>date</w:t>
            </w:r>
          </w:p>
        </w:tc>
        <w:tc>
          <w:tcPr>
            <w:tcW w:w="1433" w:type="dxa"/>
          </w:tcPr>
          <w:p w14:paraId="51C59565" w14:textId="77777777" w:rsidR="00214AFD" w:rsidRPr="00214AFD" w:rsidRDefault="00214AFD" w:rsidP="00214AFD">
            <w:pPr>
              <w:jc w:val="center"/>
            </w:pPr>
            <w:r w:rsidRPr="00214AFD">
              <w:t>YES</w:t>
            </w:r>
          </w:p>
        </w:tc>
        <w:tc>
          <w:tcPr>
            <w:tcW w:w="1433" w:type="dxa"/>
          </w:tcPr>
          <w:p w14:paraId="2401142B" w14:textId="77777777" w:rsidR="00214AFD" w:rsidRPr="00214AFD" w:rsidRDefault="00214AFD" w:rsidP="00214AFD">
            <w:pPr>
              <w:spacing w:line="360" w:lineRule="auto"/>
              <w:jc w:val="center"/>
            </w:pPr>
          </w:p>
        </w:tc>
        <w:tc>
          <w:tcPr>
            <w:tcW w:w="1436" w:type="dxa"/>
          </w:tcPr>
          <w:p w14:paraId="586F6C3E" w14:textId="77777777" w:rsidR="00214AFD" w:rsidRPr="00214AFD" w:rsidRDefault="00214AFD" w:rsidP="00214AFD">
            <w:pPr>
              <w:jc w:val="center"/>
            </w:pPr>
            <w:r w:rsidRPr="00214AFD">
              <w:t>NULL</w:t>
            </w:r>
          </w:p>
        </w:tc>
        <w:tc>
          <w:tcPr>
            <w:tcW w:w="1435" w:type="dxa"/>
          </w:tcPr>
          <w:p w14:paraId="45987052" w14:textId="77777777" w:rsidR="00214AFD" w:rsidRPr="00214AFD" w:rsidRDefault="00214AFD" w:rsidP="00214AFD">
            <w:pPr>
              <w:spacing w:line="360" w:lineRule="auto"/>
              <w:jc w:val="center"/>
            </w:pPr>
          </w:p>
        </w:tc>
      </w:tr>
      <w:tr w:rsidR="00214AFD" w14:paraId="536EE138" w14:textId="77777777" w:rsidTr="00214AFD">
        <w:tc>
          <w:tcPr>
            <w:tcW w:w="1437" w:type="dxa"/>
          </w:tcPr>
          <w:p w14:paraId="7095F99A" w14:textId="77777777" w:rsidR="00214AFD" w:rsidRPr="00214AFD" w:rsidRDefault="00214AFD" w:rsidP="00214AFD">
            <w:pPr>
              <w:spacing w:line="360" w:lineRule="auto"/>
              <w:jc w:val="center"/>
            </w:pPr>
            <w:r w:rsidRPr="00214AFD">
              <w:t>mobile</w:t>
            </w:r>
          </w:p>
        </w:tc>
        <w:tc>
          <w:tcPr>
            <w:tcW w:w="1456" w:type="dxa"/>
          </w:tcPr>
          <w:p w14:paraId="4495809B" w14:textId="77777777" w:rsidR="00214AFD" w:rsidRPr="00214AFD" w:rsidRDefault="00214AFD" w:rsidP="00214AFD">
            <w:pPr>
              <w:spacing w:line="360" w:lineRule="auto"/>
              <w:jc w:val="center"/>
            </w:pPr>
            <w:proofErr w:type="gramStart"/>
            <w:r w:rsidRPr="00214AFD">
              <w:t>varchar(</w:t>
            </w:r>
            <w:proofErr w:type="gramEnd"/>
            <w:r w:rsidRPr="00214AFD">
              <w:t>15)</w:t>
            </w:r>
          </w:p>
        </w:tc>
        <w:tc>
          <w:tcPr>
            <w:tcW w:w="1433" w:type="dxa"/>
          </w:tcPr>
          <w:p w14:paraId="3673974C" w14:textId="77777777" w:rsidR="00214AFD" w:rsidRPr="00214AFD" w:rsidRDefault="00214AFD" w:rsidP="00214AFD">
            <w:pPr>
              <w:jc w:val="center"/>
            </w:pPr>
            <w:r w:rsidRPr="00214AFD">
              <w:t>YES</w:t>
            </w:r>
          </w:p>
        </w:tc>
        <w:tc>
          <w:tcPr>
            <w:tcW w:w="1433" w:type="dxa"/>
          </w:tcPr>
          <w:p w14:paraId="0B80020C" w14:textId="77777777" w:rsidR="00214AFD" w:rsidRPr="00214AFD" w:rsidRDefault="00214AFD" w:rsidP="00214AFD">
            <w:pPr>
              <w:spacing w:line="360" w:lineRule="auto"/>
              <w:jc w:val="center"/>
            </w:pPr>
          </w:p>
        </w:tc>
        <w:tc>
          <w:tcPr>
            <w:tcW w:w="1436" w:type="dxa"/>
          </w:tcPr>
          <w:p w14:paraId="48DB4C1E" w14:textId="77777777" w:rsidR="00214AFD" w:rsidRPr="00214AFD" w:rsidRDefault="00214AFD" w:rsidP="00214AFD">
            <w:pPr>
              <w:jc w:val="center"/>
            </w:pPr>
            <w:r w:rsidRPr="00214AFD">
              <w:t>NULL</w:t>
            </w:r>
          </w:p>
        </w:tc>
        <w:tc>
          <w:tcPr>
            <w:tcW w:w="1435" w:type="dxa"/>
          </w:tcPr>
          <w:p w14:paraId="2003F8DC" w14:textId="77777777" w:rsidR="00214AFD" w:rsidRPr="00214AFD" w:rsidRDefault="00214AFD" w:rsidP="00214AFD">
            <w:pPr>
              <w:spacing w:line="360" w:lineRule="auto"/>
              <w:jc w:val="center"/>
            </w:pPr>
          </w:p>
        </w:tc>
      </w:tr>
      <w:tr w:rsidR="00214AFD" w14:paraId="09F7F010" w14:textId="77777777" w:rsidTr="00214AFD">
        <w:tc>
          <w:tcPr>
            <w:tcW w:w="1437" w:type="dxa"/>
          </w:tcPr>
          <w:p w14:paraId="5FC2FE41" w14:textId="77777777" w:rsidR="00214AFD" w:rsidRPr="00214AFD" w:rsidRDefault="00214AFD" w:rsidP="00214AFD">
            <w:pPr>
              <w:spacing w:line="360" w:lineRule="auto"/>
              <w:jc w:val="center"/>
            </w:pPr>
            <w:r w:rsidRPr="00214AFD">
              <w:t>gender</w:t>
            </w:r>
          </w:p>
        </w:tc>
        <w:tc>
          <w:tcPr>
            <w:tcW w:w="1456" w:type="dxa"/>
          </w:tcPr>
          <w:p w14:paraId="56A0E671" w14:textId="77777777" w:rsidR="00214AFD" w:rsidRPr="00214AFD" w:rsidRDefault="00214AFD" w:rsidP="00214AFD">
            <w:pPr>
              <w:spacing w:line="360" w:lineRule="auto"/>
              <w:jc w:val="center"/>
            </w:pPr>
            <w:proofErr w:type="gramStart"/>
            <w:r w:rsidRPr="00214AFD">
              <w:t>varchar(</w:t>
            </w:r>
            <w:proofErr w:type="gramEnd"/>
            <w:r w:rsidRPr="00214AFD">
              <w:t>10)</w:t>
            </w:r>
          </w:p>
        </w:tc>
        <w:tc>
          <w:tcPr>
            <w:tcW w:w="1433" w:type="dxa"/>
          </w:tcPr>
          <w:p w14:paraId="75B56D4A" w14:textId="77777777" w:rsidR="00214AFD" w:rsidRPr="00214AFD" w:rsidRDefault="00214AFD" w:rsidP="00214AFD">
            <w:pPr>
              <w:jc w:val="center"/>
            </w:pPr>
            <w:r w:rsidRPr="00214AFD">
              <w:t>YES</w:t>
            </w:r>
          </w:p>
        </w:tc>
        <w:tc>
          <w:tcPr>
            <w:tcW w:w="1433" w:type="dxa"/>
          </w:tcPr>
          <w:p w14:paraId="4C2EB3D5" w14:textId="77777777" w:rsidR="00214AFD" w:rsidRPr="00214AFD" w:rsidRDefault="00214AFD" w:rsidP="00214AFD">
            <w:pPr>
              <w:spacing w:line="360" w:lineRule="auto"/>
              <w:jc w:val="center"/>
            </w:pPr>
          </w:p>
        </w:tc>
        <w:tc>
          <w:tcPr>
            <w:tcW w:w="1436" w:type="dxa"/>
          </w:tcPr>
          <w:p w14:paraId="36B5C746" w14:textId="77777777" w:rsidR="00214AFD" w:rsidRPr="00214AFD" w:rsidRDefault="00214AFD" w:rsidP="00214AFD">
            <w:pPr>
              <w:jc w:val="center"/>
            </w:pPr>
            <w:r w:rsidRPr="00214AFD">
              <w:t>NULL</w:t>
            </w:r>
          </w:p>
        </w:tc>
        <w:tc>
          <w:tcPr>
            <w:tcW w:w="1435" w:type="dxa"/>
          </w:tcPr>
          <w:p w14:paraId="76AA9A8C" w14:textId="77777777" w:rsidR="00214AFD" w:rsidRPr="00214AFD" w:rsidRDefault="00214AFD" w:rsidP="00214AFD">
            <w:pPr>
              <w:spacing w:line="360" w:lineRule="auto"/>
              <w:jc w:val="center"/>
            </w:pPr>
          </w:p>
        </w:tc>
      </w:tr>
      <w:tr w:rsidR="00214AFD" w14:paraId="7AF654CB" w14:textId="77777777" w:rsidTr="00214AFD">
        <w:tc>
          <w:tcPr>
            <w:tcW w:w="1437" w:type="dxa"/>
          </w:tcPr>
          <w:p w14:paraId="07C14B64" w14:textId="77777777" w:rsidR="00214AFD" w:rsidRPr="00214AFD" w:rsidRDefault="00214AFD" w:rsidP="00214AFD">
            <w:pPr>
              <w:spacing w:line="360" w:lineRule="auto"/>
              <w:jc w:val="center"/>
            </w:pPr>
            <w:proofErr w:type="spellStart"/>
            <w:r w:rsidRPr="00214AFD">
              <w:t>acc_status</w:t>
            </w:r>
            <w:proofErr w:type="spellEnd"/>
          </w:p>
        </w:tc>
        <w:tc>
          <w:tcPr>
            <w:tcW w:w="1456" w:type="dxa"/>
          </w:tcPr>
          <w:p w14:paraId="1D75E9F0" w14:textId="77777777" w:rsidR="00214AFD" w:rsidRPr="00214AFD" w:rsidRDefault="00214AFD" w:rsidP="00214AFD">
            <w:pPr>
              <w:spacing w:line="360" w:lineRule="auto"/>
              <w:jc w:val="center"/>
            </w:pPr>
            <w:r w:rsidRPr="00214AFD">
              <w:t>int</w:t>
            </w:r>
          </w:p>
        </w:tc>
        <w:tc>
          <w:tcPr>
            <w:tcW w:w="1433" w:type="dxa"/>
          </w:tcPr>
          <w:p w14:paraId="4F9C4EEA" w14:textId="77777777" w:rsidR="00214AFD" w:rsidRPr="00214AFD" w:rsidRDefault="00214AFD" w:rsidP="00214AFD">
            <w:pPr>
              <w:jc w:val="center"/>
            </w:pPr>
            <w:r w:rsidRPr="00214AFD">
              <w:t>YES</w:t>
            </w:r>
          </w:p>
        </w:tc>
        <w:tc>
          <w:tcPr>
            <w:tcW w:w="1433" w:type="dxa"/>
          </w:tcPr>
          <w:p w14:paraId="3A8C3FB9" w14:textId="77777777" w:rsidR="00214AFD" w:rsidRPr="00214AFD" w:rsidRDefault="00214AFD" w:rsidP="00214AFD">
            <w:pPr>
              <w:spacing w:line="360" w:lineRule="auto"/>
              <w:jc w:val="center"/>
            </w:pPr>
          </w:p>
        </w:tc>
        <w:tc>
          <w:tcPr>
            <w:tcW w:w="1436" w:type="dxa"/>
          </w:tcPr>
          <w:p w14:paraId="31757872" w14:textId="77777777" w:rsidR="00214AFD" w:rsidRPr="00214AFD" w:rsidRDefault="00214AFD" w:rsidP="00214AFD">
            <w:pPr>
              <w:jc w:val="center"/>
            </w:pPr>
            <w:r w:rsidRPr="00214AFD">
              <w:t>NULL</w:t>
            </w:r>
          </w:p>
        </w:tc>
        <w:tc>
          <w:tcPr>
            <w:tcW w:w="1435" w:type="dxa"/>
          </w:tcPr>
          <w:p w14:paraId="029A77E6" w14:textId="77777777" w:rsidR="00214AFD" w:rsidRPr="00214AFD" w:rsidRDefault="00214AFD" w:rsidP="00214AFD">
            <w:pPr>
              <w:spacing w:line="360" w:lineRule="auto"/>
              <w:jc w:val="center"/>
            </w:pPr>
          </w:p>
        </w:tc>
      </w:tr>
      <w:tr w:rsidR="00214AFD" w14:paraId="772EC769" w14:textId="77777777" w:rsidTr="00214AFD">
        <w:tc>
          <w:tcPr>
            <w:tcW w:w="1437" w:type="dxa"/>
          </w:tcPr>
          <w:p w14:paraId="571FF053" w14:textId="77777777" w:rsidR="00214AFD" w:rsidRPr="00214AFD" w:rsidRDefault="00214AFD" w:rsidP="00214AFD">
            <w:pPr>
              <w:spacing w:line="360" w:lineRule="auto"/>
              <w:jc w:val="center"/>
            </w:pPr>
            <w:r w:rsidRPr="00214AFD">
              <w:t>username</w:t>
            </w:r>
          </w:p>
        </w:tc>
        <w:tc>
          <w:tcPr>
            <w:tcW w:w="1456" w:type="dxa"/>
          </w:tcPr>
          <w:p w14:paraId="7F538560" w14:textId="77777777" w:rsidR="00214AFD" w:rsidRPr="00214AFD" w:rsidRDefault="00214AFD" w:rsidP="00214AFD">
            <w:pPr>
              <w:spacing w:line="360" w:lineRule="auto"/>
              <w:jc w:val="center"/>
            </w:pPr>
            <w:proofErr w:type="gramStart"/>
            <w:r w:rsidRPr="00214AFD">
              <w:t>varchar(</w:t>
            </w:r>
            <w:proofErr w:type="gramEnd"/>
            <w:r w:rsidRPr="00214AFD">
              <w:t>30)</w:t>
            </w:r>
          </w:p>
        </w:tc>
        <w:tc>
          <w:tcPr>
            <w:tcW w:w="1433" w:type="dxa"/>
          </w:tcPr>
          <w:p w14:paraId="4230C34A" w14:textId="77777777" w:rsidR="00214AFD" w:rsidRPr="00214AFD" w:rsidRDefault="00214AFD" w:rsidP="00214AFD">
            <w:pPr>
              <w:jc w:val="center"/>
            </w:pPr>
            <w:r w:rsidRPr="00214AFD">
              <w:t>YES</w:t>
            </w:r>
          </w:p>
        </w:tc>
        <w:tc>
          <w:tcPr>
            <w:tcW w:w="1433" w:type="dxa"/>
          </w:tcPr>
          <w:p w14:paraId="63C0BAD5" w14:textId="77777777" w:rsidR="00214AFD" w:rsidRPr="00214AFD" w:rsidRDefault="00214AFD" w:rsidP="00214AFD">
            <w:pPr>
              <w:spacing w:line="360" w:lineRule="auto"/>
              <w:jc w:val="center"/>
            </w:pPr>
          </w:p>
        </w:tc>
        <w:tc>
          <w:tcPr>
            <w:tcW w:w="1436" w:type="dxa"/>
          </w:tcPr>
          <w:p w14:paraId="73CC6C1F" w14:textId="77777777" w:rsidR="00214AFD" w:rsidRPr="00214AFD" w:rsidRDefault="00214AFD" w:rsidP="00214AFD">
            <w:pPr>
              <w:jc w:val="center"/>
            </w:pPr>
            <w:r w:rsidRPr="00214AFD">
              <w:t>NULL</w:t>
            </w:r>
          </w:p>
        </w:tc>
        <w:tc>
          <w:tcPr>
            <w:tcW w:w="1435" w:type="dxa"/>
          </w:tcPr>
          <w:p w14:paraId="045CCCF0" w14:textId="77777777" w:rsidR="00214AFD" w:rsidRPr="00214AFD" w:rsidRDefault="00214AFD" w:rsidP="00214AFD">
            <w:pPr>
              <w:spacing w:line="360" w:lineRule="auto"/>
              <w:jc w:val="center"/>
            </w:pPr>
          </w:p>
        </w:tc>
      </w:tr>
      <w:tr w:rsidR="00214AFD" w14:paraId="0DB1B096" w14:textId="77777777" w:rsidTr="00214AFD">
        <w:tc>
          <w:tcPr>
            <w:tcW w:w="1437" w:type="dxa"/>
          </w:tcPr>
          <w:p w14:paraId="58A4F823" w14:textId="77777777" w:rsidR="00214AFD" w:rsidRPr="00214AFD" w:rsidRDefault="00214AFD" w:rsidP="00214AFD">
            <w:pPr>
              <w:spacing w:line="360" w:lineRule="auto"/>
              <w:jc w:val="center"/>
            </w:pPr>
            <w:r w:rsidRPr="00214AFD">
              <w:t>email</w:t>
            </w:r>
          </w:p>
        </w:tc>
        <w:tc>
          <w:tcPr>
            <w:tcW w:w="1456" w:type="dxa"/>
          </w:tcPr>
          <w:p w14:paraId="4BD02D42" w14:textId="77777777" w:rsidR="00214AFD" w:rsidRPr="00214AFD" w:rsidRDefault="00214AFD" w:rsidP="00214AFD">
            <w:pPr>
              <w:spacing w:line="360" w:lineRule="auto"/>
              <w:jc w:val="center"/>
            </w:pPr>
            <w:proofErr w:type="gramStart"/>
            <w:r w:rsidRPr="00214AFD">
              <w:t>varchar(</w:t>
            </w:r>
            <w:proofErr w:type="gramEnd"/>
            <w:r w:rsidRPr="00214AFD">
              <w:t>30)</w:t>
            </w:r>
          </w:p>
        </w:tc>
        <w:tc>
          <w:tcPr>
            <w:tcW w:w="1433" w:type="dxa"/>
          </w:tcPr>
          <w:p w14:paraId="0C650EF4" w14:textId="77777777" w:rsidR="00214AFD" w:rsidRPr="00214AFD" w:rsidRDefault="00214AFD" w:rsidP="00214AFD">
            <w:pPr>
              <w:jc w:val="center"/>
            </w:pPr>
            <w:r w:rsidRPr="00214AFD">
              <w:t>YES</w:t>
            </w:r>
          </w:p>
        </w:tc>
        <w:tc>
          <w:tcPr>
            <w:tcW w:w="1433" w:type="dxa"/>
          </w:tcPr>
          <w:p w14:paraId="1BFB4F2E" w14:textId="77777777" w:rsidR="00214AFD" w:rsidRPr="00214AFD" w:rsidRDefault="00214AFD" w:rsidP="00214AFD">
            <w:pPr>
              <w:spacing w:line="360" w:lineRule="auto"/>
              <w:jc w:val="center"/>
            </w:pPr>
            <w:r w:rsidRPr="00214AFD">
              <w:t>UNI</w:t>
            </w:r>
          </w:p>
        </w:tc>
        <w:tc>
          <w:tcPr>
            <w:tcW w:w="1436" w:type="dxa"/>
          </w:tcPr>
          <w:p w14:paraId="13195574" w14:textId="77777777" w:rsidR="00214AFD" w:rsidRPr="00214AFD" w:rsidRDefault="00214AFD" w:rsidP="00214AFD">
            <w:pPr>
              <w:jc w:val="center"/>
            </w:pPr>
            <w:r w:rsidRPr="00214AFD">
              <w:t>NULL</w:t>
            </w:r>
          </w:p>
        </w:tc>
        <w:tc>
          <w:tcPr>
            <w:tcW w:w="1435" w:type="dxa"/>
          </w:tcPr>
          <w:p w14:paraId="4DF01064" w14:textId="77777777" w:rsidR="00214AFD" w:rsidRPr="00214AFD" w:rsidRDefault="00214AFD" w:rsidP="00214AFD">
            <w:pPr>
              <w:spacing w:line="360" w:lineRule="auto"/>
              <w:jc w:val="center"/>
            </w:pPr>
          </w:p>
        </w:tc>
      </w:tr>
      <w:tr w:rsidR="00214AFD" w14:paraId="09194873" w14:textId="77777777" w:rsidTr="00214AFD">
        <w:tc>
          <w:tcPr>
            <w:tcW w:w="1437" w:type="dxa"/>
          </w:tcPr>
          <w:p w14:paraId="74D01F50" w14:textId="77777777" w:rsidR="00214AFD" w:rsidRPr="00214AFD" w:rsidRDefault="00214AFD" w:rsidP="00214AFD">
            <w:pPr>
              <w:spacing w:line="360" w:lineRule="auto"/>
              <w:jc w:val="center"/>
            </w:pPr>
            <w:r w:rsidRPr="00214AFD">
              <w:t>password</w:t>
            </w:r>
          </w:p>
        </w:tc>
        <w:tc>
          <w:tcPr>
            <w:tcW w:w="1456" w:type="dxa"/>
          </w:tcPr>
          <w:p w14:paraId="6F4E426F" w14:textId="77777777" w:rsidR="00214AFD" w:rsidRPr="00214AFD" w:rsidRDefault="00214AFD" w:rsidP="00214AFD">
            <w:pPr>
              <w:spacing w:line="360" w:lineRule="auto"/>
              <w:jc w:val="center"/>
            </w:pPr>
            <w:proofErr w:type="gramStart"/>
            <w:r w:rsidRPr="00214AFD">
              <w:t>varchar(</w:t>
            </w:r>
            <w:proofErr w:type="gramEnd"/>
            <w:r w:rsidRPr="00214AFD">
              <w:t>100)</w:t>
            </w:r>
          </w:p>
        </w:tc>
        <w:tc>
          <w:tcPr>
            <w:tcW w:w="1433" w:type="dxa"/>
          </w:tcPr>
          <w:p w14:paraId="28579EA0" w14:textId="77777777" w:rsidR="00214AFD" w:rsidRPr="00214AFD" w:rsidRDefault="00214AFD" w:rsidP="00214AFD">
            <w:pPr>
              <w:jc w:val="center"/>
            </w:pPr>
            <w:r w:rsidRPr="00214AFD">
              <w:t>YES</w:t>
            </w:r>
          </w:p>
        </w:tc>
        <w:tc>
          <w:tcPr>
            <w:tcW w:w="1433" w:type="dxa"/>
          </w:tcPr>
          <w:p w14:paraId="446D352B" w14:textId="77777777" w:rsidR="00214AFD" w:rsidRPr="00214AFD" w:rsidRDefault="00214AFD" w:rsidP="00214AFD">
            <w:pPr>
              <w:spacing w:line="360" w:lineRule="auto"/>
              <w:jc w:val="center"/>
            </w:pPr>
          </w:p>
        </w:tc>
        <w:tc>
          <w:tcPr>
            <w:tcW w:w="1436" w:type="dxa"/>
          </w:tcPr>
          <w:p w14:paraId="2C9D92AE" w14:textId="77777777" w:rsidR="00214AFD" w:rsidRPr="00214AFD" w:rsidRDefault="00214AFD" w:rsidP="00214AFD">
            <w:pPr>
              <w:jc w:val="center"/>
            </w:pPr>
            <w:r w:rsidRPr="00214AFD">
              <w:t>NULL</w:t>
            </w:r>
          </w:p>
        </w:tc>
        <w:tc>
          <w:tcPr>
            <w:tcW w:w="1435" w:type="dxa"/>
          </w:tcPr>
          <w:p w14:paraId="3410F1CE" w14:textId="77777777" w:rsidR="00214AFD" w:rsidRPr="00214AFD" w:rsidRDefault="00214AFD" w:rsidP="00214AFD">
            <w:pPr>
              <w:spacing w:line="360" w:lineRule="auto"/>
              <w:jc w:val="center"/>
            </w:pPr>
          </w:p>
        </w:tc>
      </w:tr>
      <w:tr w:rsidR="00214AFD" w14:paraId="4D9395F4" w14:textId="77777777" w:rsidTr="00214AFD">
        <w:tc>
          <w:tcPr>
            <w:tcW w:w="1437" w:type="dxa"/>
          </w:tcPr>
          <w:p w14:paraId="29FD2ABC" w14:textId="77777777" w:rsidR="00214AFD" w:rsidRPr="00214AFD" w:rsidRDefault="00214AFD" w:rsidP="00214AFD">
            <w:pPr>
              <w:spacing w:line="360" w:lineRule="auto"/>
              <w:jc w:val="center"/>
            </w:pPr>
            <w:proofErr w:type="spellStart"/>
            <w:r w:rsidRPr="00214AFD">
              <w:t>type_job</w:t>
            </w:r>
            <w:proofErr w:type="spellEnd"/>
          </w:p>
        </w:tc>
        <w:tc>
          <w:tcPr>
            <w:tcW w:w="1456" w:type="dxa"/>
          </w:tcPr>
          <w:p w14:paraId="705D48A8" w14:textId="77777777" w:rsidR="00214AFD" w:rsidRPr="00214AFD" w:rsidRDefault="00214AFD" w:rsidP="00214AFD">
            <w:pPr>
              <w:spacing w:line="360" w:lineRule="auto"/>
              <w:jc w:val="center"/>
            </w:pPr>
            <w:proofErr w:type="gramStart"/>
            <w:r w:rsidRPr="00214AFD">
              <w:t>varchar(</w:t>
            </w:r>
            <w:proofErr w:type="gramEnd"/>
            <w:r w:rsidRPr="00214AFD">
              <w:t>10)</w:t>
            </w:r>
          </w:p>
        </w:tc>
        <w:tc>
          <w:tcPr>
            <w:tcW w:w="1433" w:type="dxa"/>
          </w:tcPr>
          <w:p w14:paraId="45B9577B" w14:textId="77777777" w:rsidR="00214AFD" w:rsidRPr="00214AFD" w:rsidRDefault="00214AFD" w:rsidP="00214AFD">
            <w:pPr>
              <w:jc w:val="center"/>
            </w:pPr>
            <w:r w:rsidRPr="00214AFD">
              <w:t>YES</w:t>
            </w:r>
          </w:p>
        </w:tc>
        <w:tc>
          <w:tcPr>
            <w:tcW w:w="1433" w:type="dxa"/>
          </w:tcPr>
          <w:p w14:paraId="725DECA9" w14:textId="77777777" w:rsidR="00214AFD" w:rsidRPr="00214AFD" w:rsidRDefault="00214AFD" w:rsidP="00214AFD">
            <w:pPr>
              <w:spacing w:line="360" w:lineRule="auto"/>
              <w:jc w:val="center"/>
            </w:pPr>
          </w:p>
        </w:tc>
        <w:tc>
          <w:tcPr>
            <w:tcW w:w="1436" w:type="dxa"/>
          </w:tcPr>
          <w:p w14:paraId="184D0D94" w14:textId="77777777" w:rsidR="00214AFD" w:rsidRPr="00214AFD" w:rsidRDefault="00214AFD" w:rsidP="00214AFD">
            <w:pPr>
              <w:jc w:val="center"/>
            </w:pPr>
            <w:r w:rsidRPr="00214AFD">
              <w:t>NULL</w:t>
            </w:r>
          </w:p>
        </w:tc>
        <w:tc>
          <w:tcPr>
            <w:tcW w:w="1435" w:type="dxa"/>
          </w:tcPr>
          <w:p w14:paraId="5F0E95BE" w14:textId="77777777" w:rsidR="00214AFD" w:rsidRPr="00214AFD" w:rsidRDefault="00214AFD" w:rsidP="00214AFD">
            <w:pPr>
              <w:spacing w:line="360" w:lineRule="auto"/>
              <w:jc w:val="center"/>
            </w:pPr>
          </w:p>
        </w:tc>
      </w:tr>
      <w:tr w:rsidR="00214AFD" w14:paraId="7426398C" w14:textId="77777777" w:rsidTr="00214AFD">
        <w:tc>
          <w:tcPr>
            <w:tcW w:w="1437" w:type="dxa"/>
          </w:tcPr>
          <w:p w14:paraId="31EC9C1D" w14:textId="77777777" w:rsidR="00214AFD" w:rsidRPr="00214AFD" w:rsidRDefault="00214AFD" w:rsidP="00214AFD">
            <w:pPr>
              <w:spacing w:line="360" w:lineRule="auto"/>
              <w:jc w:val="center"/>
            </w:pPr>
            <w:proofErr w:type="spellStart"/>
            <w:r w:rsidRPr="00214AFD">
              <w:t>pincode</w:t>
            </w:r>
            <w:proofErr w:type="spellEnd"/>
          </w:p>
        </w:tc>
        <w:tc>
          <w:tcPr>
            <w:tcW w:w="1456" w:type="dxa"/>
          </w:tcPr>
          <w:p w14:paraId="5D2DE2A5" w14:textId="77777777" w:rsidR="00214AFD" w:rsidRPr="00214AFD" w:rsidRDefault="00214AFD" w:rsidP="00214AFD">
            <w:pPr>
              <w:spacing w:line="360" w:lineRule="auto"/>
              <w:jc w:val="center"/>
            </w:pPr>
            <w:proofErr w:type="gramStart"/>
            <w:r w:rsidRPr="00214AFD">
              <w:t>varchar(</w:t>
            </w:r>
            <w:proofErr w:type="gramEnd"/>
            <w:r w:rsidRPr="00214AFD">
              <w:t>10)</w:t>
            </w:r>
          </w:p>
        </w:tc>
        <w:tc>
          <w:tcPr>
            <w:tcW w:w="1433" w:type="dxa"/>
          </w:tcPr>
          <w:p w14:paraId="445CB32D" w14:textId="77777777" w:rsidR="00214AFD" w:rsidRPr="00214AFD" w:rsidRDefault="00214AFD" w:rsidP="00214AFD">
            <w:pPr>
              <w:jc w:val="center"/>
            </w:pPr>
            <w:r w:rsidRPr="00214AFD">
              <w:t>YES</w:t>
            </w:r>
          </w:p>
        </w:tc>
        <w:tc>
          <w:tcPr>
            <w:tcW w:w="1433" w:type="dxa"/>
          </w:tcPr>
          <w:p w14:paraId="33529A05" w14:textId="77777777" w:rsidR="00214AFD" w:rsidRPr="00214AFD" w:rsidRDefault="00214AFD" w:rsidP="00214AFD">
            <w:pPr>
              <w:spacing w:line="360" w:lineRule="auto"/>
              <w:jc w:val="center"/>
            </w:pPr>
          </w:p>
        </w:tc>
        <w:tc>
          <w:tcPr>
            <w:tcW w:w="1436" w:type="dxa"/>
          </w:tcPr>
          <w:p w14:paraId="02EB6F09" w14:textId="77777777" w:rsidR="00214AFD" w:rsidRPr="00214AFD" w:rsidRDefault="00214AFD" w:rsidP="00214AFD">
            <w:pPr>
              <w:jc w:val="center"/>
            </w:pPr>
            <w:r w:rsidRPr="00214AFD">
              <w:t>NULL</w:t>
            </w:r>
          </w:p>
        </w:tc>
        <w:tc>
          <w:tcPr>
            <w:tcW w:w="1435" w:type="dxa"/>
          </w:tcPr>
          <w:p w14:paraId="1D0F6F1C" w14:textId="77777777" w:rsidR="00214AFD" w:rsidRPr="00214AFD" w:rsidRDefault="00214AFD" w:rsidP="00214AFD">
            <w:pPr>
              <w:spacing w:line="360" w:lineRule="auto"/>
              <w:jc w:val="center"/>
            </w:pPr>
          </w:p>
        </w:tc>
      </w:tr>
      <w:tr w:rsidR="00214AFD" w14:paraId="06800200" w14:textId="77777777" w:rsidTr="00214AFD">
        <w:tc>
          <w:tcPr>
            <w:tcW w:w="1437" w:type="dxa"/>
          </w:tcPr>
          <w:p w14:paraId="797A9F6D" w14:textId="77777777" w:rsidR="00214AFD" w:rsidRPr="00214AFD" w:rsidRDefault="00214AFD" w:rsidP="00214AFD">
            <w:pPr>
              <w:spacing w:line="360" w:lineRule="auto"/>
              <w:jc w:val="center"/>
            </w:pPr>
            <w:r w:rsidRPr="00214AFD">
              <w:t>locality</w:t>
            </w:r>
          </w:p>
        </w:tc>
        <w:tc>
          <w:tcPr>
            <w:tcW w:w="1456" w:type="dxa"/>
          </w:tcPr>
          <w:p w14:paraId="70430444" w14:textId="77777777" w:rsidR="00214AFD" w:rsidRPr="00214AFD" w:rsidRDefault="00214AFD" w:rsidP="00214AFD">
            <w:pPr>
              <w:spacing w:line="360" w:lineRule="auto"/>
              <w:jc w:val="center"/>
            </w:pPr>
            <w:proofErr w:type="gramStart"/>
            <w:r w:rsidRPr="00214AFD">
              <w:t>varchar(</w:t>
            </w:r>
            <w:proofErr w:type="gramEnd"/>
            <w:r w:rsidRPr="00214AFD">
              <w:t>100)</w:t>
            </w:r>
          </w:p>
        </w:tc>
        <w:tc>
          <w:tcPr>
            <w:tcW w:w="1433" w:type="dxa"/>
          </w:tcPr>
          <w:p w14:paraId="5607A5A7" w14:textId="77777777" w:rsidR="00214AFD" w:rsidRPr="00214AFD" w:rsidRDefault="00214AFD" w:rsidP="00214AFD">
            <w:pPr>
              <w:jc w:val="center"/>
            </w:pPr>
            <w:r w:rsidRPr="00214AFD">
              <w:t>YES</w:t>
            </w:r>
          </w:p>
        </w:tc>
        <w:tc>
          <w:tcPr>
            <w:tcW w:w="1433" w:type="dxa"/>
          </w:tcPr>
          <w:p w14:paraId="7E6AE8BB" w14:textId="77777777" w:rsidR="00214AFD" w:rsidRPr="00214AFD" w:rsidRDefault="00214AFD" w:rsidP="00214AFD">
            <w:pPr>
              <w:spacing w:line="360" w:lineRule="auto"/>
              <w:jc w:val="center"/>
            </w:pPr>
          </w:p>
        </w:tc>
        <w:tc>
          <w:tcPr>
            <w:tcW w:w="1436" w:type="dxa"/>
          </w:tcPr>
          <w:p w14:paraId="666F51CE" w14:textId="77777777" w:rsidR="00214AFD" w:rsidRPr="00214AFD" w:rsidRDefault="00214AFD" w:rsidP="00214AFD">
            <w:pPr>
              <w:jc w:val="center"/>
            </w:pPr>
            <w:r w:rsidRPr="00214AFD">
              <w:t>NULL</w:t>
            </w:r>
          </w:p>
        </w:tc>
        <w:tc>
          <w:tcPr>
            <w:tcW w:w="1435" w:type="dxa"/>
          </w:tcPr>
          <w:p w14:paraId="57A2400C" w14:textId="77777777" w:rsidR="00214AFD" w:rsidRPr="00214AFD" w:rsidRDefault="00214AFD" w:rsidP="00214AFD">
            <w:pPr>
              <w:spacing w:line="360" w:lineRule="auto"/>
              <w:jc w:val="center"/>
            </w:pPr>
          </w:p>
        </w:tc>
      </w:tr>
    </w:tbl>
    <w:p w14:paraId="77D97437" w14:textId="77777777" w:rsidR="00BC5FE7" w:rsidRDefault="00BC5FE7" w:rsidP="00DD7F06">
      <w:pPr>
        <w:spacing w:line="360" w:lineRule="auto"/>
        <w:rPr>
          <w:b/>
        </w:rPr>
      </w:pPr>
    </w:p>
    <w:p w14:paraId="6C4C675A" w14:textId="77777777" w:rsidR="00E81C3A" w:rsidRPr="00AD0359" w:rsidRDefault="00E81C3A" w:rsidP="00E81C3A">
      <w:pPr>
        <w:pStyle w:val="Heading1"/>
        <w:numPr>
          <w:ilvl w:val="0"/>
          <w:numId w:val="1"/>
        </w:numPr>
        <w:tabs>
          <w:tab w:val="clear" w:pos="432"/>
          <w:tab w:val="num" w:pos="1762"/>
        </w:tabs>
        <w:ind w:left="1762"/>
        <w:rPr>
          <w:i w:val="0"/>
          <w:iCs w:val="0"/>
          <w:sz w:val="32"/>
        </w:rPr>
      </w:pPr>
      <w:r w:rsidRPr="00AD0359">
        <w:rPr>
          <w:i w:val="0"/>
          <w:iCs w:val="0"/>
          <w:sz w:val="32"/>
        </w:rPr>
        <w:t>Table</w:t>
      </w:r>
      <w:r>
        <w:rPr>
          <w:i w:val="0"/>
          <w:iCs w:val="0"/>
          <w:sz w:val="32"/>
        </w:rPr>
        <w:t xml:space="preserve"> </w:t>
      </w:r>
      <w:r w:rsidRPr="00AD0359">
        <w:rPr>
          <w:i w:val="0"/>
          <w:iCs w:val="0"/>
          <w:sz w:val="32"/>
        </w:rPr>
        <w:t xml:space="preserve">1: </w:t>
      </w:r>
      <w:r>
        <w:rPr>
          <w:i w:val="0"/>
          <w:iCs w:val="0"/>
          <w:sz w:val="32"/>
        </w:rPr>
        <w:t>Student Details</w:t>
      </w:r>
    </w:p>
    <w:p w14:paraId="4A25CDD3" w14:textId="77777777" w:rsidR="00BC5FE7" w:rsidRDefault="00BC5FE7" w:rsidP="00DD7F06">
      <w:pPr>
        <w:spacing w:line="360" w:lineRule="auto"/>
        <w:rPr>
          <w:b/>
        </w:rPr>
      </w:pPr>
    </w:p>
    <w:tbl>
      <w:tblPr>
        <w:tblStyle w:val="TableGrid"/>
        <w:tblW w:w="0" w:type="auto"/>
        <w:tblLook w:val="04A0" w:firstRow="1" w:lastRow="0" w:firstColumn="1" w:lastColumn="0" w:noHBand="0" w:noVBand="1"/>
      </w:tblPr>
      <w:tblGrid>
        <w:gridCol w:w="1413"/>
        <w:gridCol w:w="1413"/>
        <w:gridCol w:w="1350"/>
        <w:gridCol w:w="1359"/>
        <w:gridCol w:w="1386"/>
        <w:gridCol w:w="1709"/>
      </w:tblGrid>
      <w:tr w:rsidR="00AD0359" w14:paraId="5C61DC56" w14:textId="77777777" w:rsidTr="0071039E">
        <w:tc>
          <w:tcPr>
            <w:tcW w:w="1413" w:type="dxa"/>
          </w:tcPr>
          <w:p w14:paraId="2755E14F" w14:textId="77777777" w:rsidR="00AD0359" w:rsidRDefault="00AD0359" w:rsidP="0071039E">
            <w:pPr>
              <w:spacing w:line="360" w:lineRule="auto"/>
              <w:jc w:val="center"/>
              <w:rPr>
                <w:b/>
              </w:rPr>
            </w:pPr>
            <w:r w:rsidRPr="00AD0359">
              <w:rPr>
                <w:b/>
              </w:rPr>
              <w:t>Field</w:t>
            </w:r>
          </w:p>
        </w:tc>
        <w:tc>
          <w:tcPr>
            <w:tcW w:w="1413" w:type="dxa"/>
          </w:tcPr>
          <w:p w14:paraId="24B15C62" w14:textId="77777777" w:rsidR="00AD0359" w:rsidRDefault="00AD0359" w:rsidP="0071039E">
            <w:pPr>
              <w:spacing w:line="360" w:lineRule="auto"/>
              <w:jc w:val="center"/>
              <w:rPr>
                <w:b/>
              </w:rPr>
            </w:pPr>
            <w:r w:rsidRPr="00AD0359">
              <w:rPr>
                <w:b/>
              </w:rPr>
              <w:t>Type</w:t>
            </w:r>
          </w:p>
        </w:tc>
        <w:tc>
          <w:tcPr>
            <w:tcW w:w="1350" w:type="dxa"/>
          </w:tcPr>
          <w:p w14:paraId="4331D66C" w14:textId="77777777" w:rsidR="00AD0359" w:rsidRDefault="00AD0359" w:rsidP="0071039E">
            <w:pPr>
              <w:spacing w:line="360" w:lineRule="auto"/>
              <w:jc w:val="center"/>
              <w:rPr>
                <w:b/>
              </w:rPr>
            </w:pPr>
            <w:r w:rsidRPr="00AD0359">
              <w:rPr>
                <w:b/>
              </w:rPr>
              <w:t>Null</w:t>
            </w:r>
          </w:p>
        </w:tc>
        <w:tc>
          <w:tcPr>
            <w:tcW w:w="1359" w:type="dxa"/>
          </w:tcPr>
          <w:p w14:paraId="69FBB743" w14:textId="77777777" w:rsidR="00AD0359" w:rsidRDefault="00AD0359" w:rsidP="0071039E">
            <w:pPr>
              <w:spacing w:line="360" w:lineRule="auto"/>
              <w:jc w:val="center"/>
              <w:rPr>
                <w:b/>
              </w:rPr>
            </w:pPr>
            <w:r w:rsidRPr="00AD0359">
              <w:rPr>
                <w:b/>
              </w:rPr>
              <w:t>Key</w:t>
            </w:r>
          </w:p>
        </w:tc>
        <w:tc>
          <w:tcPr>
            <w:tcW w:w="1386" w:type="dxa"/>
          </w:tcPr>
          <w:p w14:paraId="78B270DC" w14:textId="77777777" w:rsidR="00AD0359" w:rsidRDefault="00AD0359" w:rsidP="0071039E">
            <w:pPr>
              <w:spacing w:line="360" w:lineRule="auto"/>
              <w:jc w:val="center"/>
              <w:rPr>
                <w:b/>
              </w:rPr>
            </w:pPr>
            <w:r w:rsidRPr="00AD0359">
              <w:rPr>
                <w:b/>
              </w:rPr>
              <w:t>Default</w:t>
            </w:r>
          </w:p>
        </w:tc>
        <w:tc>
          <w:tcPr>
            <w:tcW w:w="1709" w:type="dxa"/>
          </w:tcPr>
          <w:p w14:paraId="70A09ADC" w14:textId="77777777" w:rsidR="00AD0359" w:rsidRDefault="00AD0359" w:rsidP="0071039E">
            <w:pPr>
              <w:spacing w:line="360" w:lineRule="auto"/>
              <w:jc w:val="center"/>
              <w:rPr>
                <w:b/>
              </w:rPr>
            </w:pPr>
            <w:r w:rsidRPr="00AD0359">
              <w:rPr>
                <w:b/>
              </w:rPr>
              <w:t>Extra</w:t>
            </w:r>
          </w:p>
        </w:tc>
      </w:tr>
      <w:tr w:rsidR="00AD0359" w14:paraId="5D08B855" w14:textId="77777777" w:rsidTr="0071039E">
        <w:tc>
          <w:tcPr>
            <w:tcW w:w="1413" w:type="dxa"/>
          </w:tcPr>
          <w:p w14:paraId="314EB72B" w14:textId="77777777" w:rsidR="00AD0359" w:rsidRPr="0071039E" w:rsidRDefault="00AD0359" w:rsidP="0071039E">
            <w:pPr>
              <w:spacing w:line="360" w:lineRule="auto"/>
              <w:jc w:val="center"/>
            </w:pPr>
            <w:proofErr w:type="spellStart"/>
            <w:r w:rsidRPr="0071039E">
              <w:t>student_id</w:t>
            </w:r>
            <w:proofErr w:type="spellEnd"/>
          </w:p>
        </w:tc>
        <w:tc>
          <w:tcPr>
            <w:tcW w:w="1413" w:type="dxa"/>
          </w:tcPr>
          <w:p w14:paraId="33D5C3FD" w14:textId="77777777" w:rsidR="00AD0359" w:rsidRPr="0071039E" w:rsidRDefault="00AD0359" w:rsidP="0071039E">
            <w:pPr>
              <w:spacing w:line="360" w:lineRule="auto"/>
              <w:jc w:val="center"/>
            </w:pPr>
            <w:r w:rsidRPr="0071039E">
              <w:t>int</w:t>
            </w:r>
          </w:p>
        </w:tc>
        <w:tc>
          <w:tcPr>
            <w:tcW w:w="1350" w:type="dxa"/>
          </w:tcPr>
          <w:p w14:paraId="2ACC92CF" w14:textId="77777777" w:rsidR="00AD0359" w:rsidRPr="0071039E" w:rsidRDefault="00AD0359" w:rsidP="0071039E">
            <w:pPr>
              <w:spacing w:line="360" w:lineRule="auto"/>
              <w:jc w:val="center"/>
            </w:pPr>
            <w:r w:rsidRPr="0071039E">
              <w:t>NO</w:t>
            </w:r>
          </w:p>
        </w:tc>
        <w:tc>
          <w:tcPr>
            <w:tcW w:w="1359" w:type="dxa"/>
          </w:tcPr>
          <w:p w14:paraId="0528D722" w14:textId="77777777" w:rsidR="00AD0359" w:rsidRPr="0071039E" w:rsidRDefault="00AD0359" w:rsidP="0071039E">
            <w:pPr>
              <w:spacing w:line="360" w:lineRule="auto"/>
              <w:jc w:val="center"/>
            </w:pPr>
            <w:r w:rsidRPr="0071039E">
              <w:t>PRI</w:t>
            </w:r>
          </w:p>
        </w:tc>
        <w:tc>
          <w:tcPr>
            <w:tcW w:w="1386" w:type="dxa"/>
          </w:tcPr>
          <w:p w14:paraId="0AD1F538" w14:textId="77777777" w:rsidR="00AD0359" w:rsidRPr="0071039E" w:rsidRDefault="00AD0359" w:rsidP="0071039E">
            <w:pPr>
              <w:jc w:val="center"/>
            </w:pPr>
            <w:r w:rsidRPr="0071039E">
              <w:t>NULL</w:t>
            </w:r>
          </w:p>
        </w:tc>
        <w:tc>
          <w:tcPr>
            <w:tcW w:w="1709" w:type="dxa"/>
          </w:tcPr>
          <w:p w14:paraId="33B90BDC" w14:textId="77777777" w:rsidR="00AD0359" w:rsidRPr="0071039E" w:rsidRDefault="00AD0359" w:rsidP="0071039E">
            <w:pPr>
              <w:spacing w:line="360" w:lineRule="auto"/>
              <w:jc w:val="center"/>
            </w:pPr>
          </w:p>
        </w:tc>
      </w:tr>
      <w:tr w:rsidR="00AD0359" w14:paraId="3A9F4579" w14:textId="77777777" w:rsidTr="0071039E">
        <w:tc>
          <w:tcPr>
            <w:tcW w:w="1413" w:type="dxa"/>
          </w:tcPr>
          <w:p w14:paraId="329484AC" w14:textId="77777777" w:rsidR="00AD0359" w:rsidRPr="0071039E" w:rsidRDefault="00AD0359" w:rsidP="0071039E">
            <w:pPr>
              <w:spacing w:line="360" w:lineRule="auto"/>
              <w:jc w:val="center"/>
            </w:pPr>
            <w:proofErr w:type="spellStart"/>
            <w:r w:rsidRPr="0071039E">
              <w:t>roll_no</w:t>
            </w:r>
            <w:proofErr w:type="spellEnd"/>
          </w:p>
        </w:tc>
        <w:tc>
          <w:tcPr>
            <w:tcW w:w="1413" w:type="dxa"/>
          </w:tcPr>
          <w:p w14:paraId="06B294A0" w14:textId="77777777" w:rsidR="00AD0359" w:rsidRPr="0071039E" w:rsidRDefault="00AD0359" w:rsidP="0071039E">
            <w:pPr>
              <w:spacing w:line="360" w:lineRule="auto"/>
              <w:jc w:val="center"/>
            </w:pPr>
            <w:r w:rsidRPr="0071039E">
              <w:t>int</w:t>
            </w:r>
          </w:p>
        </w:tc>
        <w:tc>
          <w:tcPr>
            <w:tcW w:w="1350" w:type="dxa"/>
          </w:tcPr>
          <w:p w14:paraId="0BFC854F" w14:textId="77777777" w:rsidR="00AD0359" w:rsidRPr="0071039E" w:rsidRDefault="00AD0359" w:rsidP="0071039E">
            <w:pPr>
              <w:spacing w:line="360" w:lineRule="auto"/>
              <w:jc w:val="center"/>
            </w:pPr>
            <w:r w:rsidRPr="0071039E">
              <w:t>NO</w:t>
            </w:r>
          </w:p>
        </w:tc>
        <w:tc>
          <w:tcPr>
            <w:tcW w:w="1359" w:type="dxa"/>
          </w:tcPr>
          <w:p w14:paraId="7192F09A" w14:textId="77777777" w:rsidR="00AD0359" w:rsidRPr="0071039E" w:rsidRDefault="00AD0359" w:rsidP="0071039E">
            <w:pPr>
              <w:spacing w:line="360" w:lineRule="auto"/>
              <w:jc w:val="center"/>
            </w:pPr>
            <w:r w:rsidRPr="0071039E">
              <w:t>MUL</w:t>
            </w:r>
          </w:p>
        </w:tc>
        <w:tc>
          <w:tcPr>
            <w:tcW w:w="1386" w:type="dxa"/>
          </w:tcPr>
          <w:p w14:paraId="2D253A09" w14:textId="77777777" w:rsidR="00AD0359" w:rsidRPr="0071039E" w:rsidRDefault="00AD0359" w:rsidP="0071039E">
            <w:pPr>
              <w:jc w:val="center"/>
            </w:pPr>
            <w:r w:rsidRPr="0071039E">
              <w:t>NULL</w:t>
            </w:r>
          </w:p>
        </w:tc>
        <w:tc>
          <w:tcPr>
            <w:tcW w:w="1709" w:type="dxa"/>
          </w:tcPr>
          <w:p w14:paraId="083028F0" w14:textId="77777777" w:rsidR="00AD0359" w:rsidRPr="0071039E" w:rsidRDefault="00AD0359" w:rsidP="0071039E">
            <w:pPr>
              <w:spacing w:line="360" w:lineRule="auto"/>
              <w:jc w:val="center"/>
            </w:pPr>
            <w:proofErr w:type="spellStart"/>
            <w:r w:rsidRPr="0071039E">
              <w:t>auto_increment</w:t>
            </w:r>
            <w:proofErr w:type="spellEnd"/>
          </w:p>
        </w:tc>
      </w:tr>
      <w:tr w:rsidR="00AD0359" w14:paraId="7100570C" w14:textId="77777777" w:rsidTr="0071039E">
        <w:tc>
          <w:tcPr>
            <w:tcW w:w="1413" w:type="dxa"/>
          </w:tcPr>
          <w:p w14:paraId="0B38F4F9" w14:textId="77777777" w:rsidR="00AD0359" w:rsidRPr="0071039E" w:rsidRDefault="00AD0359" w:rsidP="0071039E">
            <w:pPr>
              <w:spacing w:line="360" w:lineRule="auto"/>
              <w:jc w:val="center"/>
            </w:pPr>
            <w:r w:rsidRPr="0071039E">
              <w:t>class</w:t>
            </w:r>
          </w:p>
        </w:tc>
        <w:tc>
          <w:tcPr>
            <w:tcW w:w="1413" w:type="dxa"/>
          </w:tcPr>
          <w:p w14:paraId="231AA8E9" w14:textId="77777777" w:rsidR="00AD0359" w:rsidRPr="0071039E" w:rsidRDefault="00AD0359" w:rsidP="0071039E">
            <w:pPr>
              <w:spacing w:line="360" w:lineRule="auto"/>
              <w:jc w:val="center"/>
            </w:pPr>
            <w:proofErr w:type="gramStart"/>
            <w:r w:rsidRPr="0071039E">
              <w:t>varchar(</w:t>
            </w:r>
            <w:proofErr w:type="gramEnd"/>
            <w:r w:rsidRPr="0071039E">
              <w:t>2)</w:t>
            </w:r>
          </w:p>
        </w:tc>
        <w:tc>
          <w:tcPr>
            <w:tcW w:w="1350" w:type="dxa"/>
          </w:tcPr>
          <w:p w14:paraId="50CEABD0" w14:textId="77777777" w:rsidR="00AD0359" w:rsidRPr="0071039E" w:rsidRDefault="00AD0359" w:rsidP="0071039E">
            <w:pPr>
              <w:spacing w:line="360" w:lineRule="auto"/>
              <w:jc w:val="center"/>
            </w:pPr>
            <w:r w:rsidRPr="0071039E">
              <w:t>YES</w:t>
            </w:r>
          </w:p>
        </w:tc>
        <w:tc>
          <w:tcPr>
            <w:tcW w:w="1359" w:type="dxa"/>
          </w:tcPr>
          <w:p w14:paraId="23A23B1B" w14:textId="77777777" w:rsidR="00AD0359" w:rsidRPr="0071039E" w:rsidRDefault="00AD0359" w:rsidP="0071039E">
            <w:pPr>
              <w:spacing w:line="360" w:lineRule="auto"/>
              <w:jc w:val="center"/>
            </w:pPr>
          </w:p>
        </w:tc>
        <w:tc>
          <w:tcPr>
            <w:tcW w:w="1386" w:type="dxa"/>
          </w:tcPr>
          <w:p w14:paraId="21C24DE8" w14:textId="77777777" w:rsidR="00AD0359" w:rsidRPr="0071039E" w:rsidRDefault="00AD0359" w:rsidP="0071039E">
            <w:pPr>
              <w:jc w:val="center"/>
            </w:pPr>
            <w:r w:rsidRPr="0071039E">
              <w:t>NULL</w:t>
            </w:r>
          </w:p>
        </w:tc>
        <w:tc>
          <w:tcPr>
            <w:tcW w:w="1709" w:type="dxa"/>
          </w:tcPr>
          <w:p w14:paraId="3633819E" w14:textId="77777777" w:rsidR="00AD0359" w:rsidRPr="0071039E" w:rsidRDefault="00AD0359" w:rsidP="0071039E">
            <w:pPr>
              <w:spacing w:line="360" w:lineRule="auto"/>
              <w:jc w:val="center"/>
            </w:pPr>
          </w:p>
        </w:tc>
      </w:tr>
      <w:tr w:rsidR="00AD0359" w14:paraId="55DDD930" w14:textId="77777777" w:rsidTr="0071039E">
        <w:tc>
          <w:tcPr>
            <w:tcW w:w="1413" w:type="dxa"/>
          </w:tcPr>
          <w:p w14:paraId="35186098" w14:textId="77777777" w:rsidR="00AD0359" w:rsidRPr="0071039E" w:rsidRDefault="00AD0359" w:rsidP="0071039E">
            <w:pPr>
              <w:spacing w:line="360" w:lineRule="auto"/>
              <w:jc w:val="center"/>
            </w:pPr>
            <w:r w:rsidRPr="0071039E">
              <w:t>section</w:t>
            </w:r>
          </w:p>
        </w:tc>
        <w:tc>
          <w:tcPr>
            <w:tcW w:w="1413" w:type="dxa"/>
          </w:tcPr>
          <w:p w14:paraId="033E7D2A" w14:textId="77777777" w:rsidR="00AD0359" w:rsidRPr="0071039E" w:rsidRDefault="00AD0359" w:rsidP="0071039E">
            <w:pPr>
              <w:spacing w:line="360" w:lineRule="auto"/>
              <w:jc w:val="center"/>
            </w:pPr>
            <w:proofErr w:type="gramStart"/>
            <w:r w:rsidRPr="0071039E">
              <w:t>varchar(</w:t>
            </w:r>
            <w:proofErr w:type="gramEnd"/>
            <w:r w:rsidRPr="0071039E">
              <w:t>2)</w:t>
            </w:r>
          </w:p>
        </w:tc>
        <w:tc>
          <w:tcPr>
            <w:tcW w:w="1350" w:type="dxa"/>
          </w:tcPr>
          <w:p w14:paraId="0F5474D9" w14:textId="77777777" w:rsidR="00AD0359" w:rsidRPr="0071039E" w:rsidRDefault="00AD0359" w:rsidP="0071039E">
            <w:pPr>
              <w:spacing w:line="360" w:lineRule="auto"/>
              <w:jc w:val="center"/>
            </w:pPr>
            <w:r w:rsidRPr="0071039E">
              <w:t>YES</w:t>
            </w:r>
          </w:p>
        </w:tc>
        <w:tc>
          <w:tcPr>
            <w:tcW w:w="1359" w:type="dxa"/>
          </w:tcPr>
          <w:p w14:paraId="36137257" w14:textId="77777777" w:rsidR="00AD0359" w:rsidRPr="0071039E" w:rsidRDefault="00AD0359" w:rsidP="0071039E">
            <w:pPr>
              <w:spacing w:line="360" w:lineRule="auto"/>
              <w:jc w:val="center"/>
            </w:pPr>
          </w:p>
        </w:tc>
        <w:tc>
          <w:tcPr>
            <w:tcW w:w="1386" w:type="dxa"/>
          </w:tcPr>
          <w:p w14:paraId="2316455B" w14:textId="77777777" w:rsidR="00AD0359" w:rsidRPr="0071039E" w:rsidRDefault="00AD0359" w:rsidP="0071039E">
            <w:pPr>
              <w:jc w:val="center"/>
            </w:pPr>
            <w:r w:rsidRPr="0071039E">
              <w:t>NULL</w:t>
            </w:r>
          </w:p>
        </w:tc>
        <w:tc>
          <w:tcPr>
            <w:tcW w:w="1709" w:type="dxa"/>
          </w:tcPr>
          <w:p w14:paraId="286F6E0E" w14:textId="77777777" w:rsidR="00AD0359" w:rsidRPr="0071039E" w:rsidRDefault="00AD0359" w:rsidP="0071039E">
            <w:pPr>
              <w:spacing w:line="360" w:lineRule="auto"/>
              <w:jc w:val="center"/>
            </w:pPr>
          </w:p>
        </w:tc>
      </w:tr>
      <w:tr w:rsidR="00AD0359" w14:paraId="38A99212" w14:textId="77777777" w:rsidTr="0071039E">
        <w:tc>
          <w:tcPr>
            <w:tcW w:w="1413" w:type="dxa"/>
          </w:tcPr>
          <w:p w14:paraId="3AE1F8EE" w14:textId="77777777" w:rsidR="00AD0359" w:rsidRPr="0071039E" w:rsidRDefault="00AD0359" w:rsidP="0071039E">
            <w:pPr>
              <w:spacing w:line="360" w:lineRule="auto"/>
              <w:jc w:val="center"/>
            </w:pPr>
            <w:r w:rsidRPr="0071039E">
              <w:t>fees</w:t>
            </w:r>
          </w:p>
        </w:tc>
        <w:tc>
          <w:tcPr>
            <w:tcW w:w="1413" w:type="dxa"/>
          </w:tcPr>
          <w:p w14:paraId="0A178AEC" w14:textId="77777777" w:rsidR="00AD0359" w:rsidRPr="0071039E" w:rsidRDefault="00AD0359" w:rsidP="0071039E">
            <w:pPr>
              <w:spacing w:line="360" w:lineRule="auto"/>
              <w:jc w:val="center"/>
            </w:pPr>
            <w:r w:rsidRPr="0071039E">
              <w:t>int</w:t>
            </w:r>
          </w:p>
        </w:tc>
        <w:tc>
          <w:tcPr>
            <w:tcW w:w="1350" w:type="dxa"/>
          </w:tcPr>
          <w:p w14:paraId="443925A6" w14:textId="77777777" w:rsidR="00AD0359" w:rsidRPr="0071039E" w:rsidRDefault="00AD0359" w:rsidP="0071039E">
            <w:pPr>
              <w:spacing w:line="360" w:lineRule="auto"/>
              <w:jc w:val="center"/>
            </w:pPr>
            <w:r w:rsidRPr="0071039E">
              <w:t>YES</w:t>
            </w:r>
          </w:p>
        </w:tc>
        <w:tc>
          <w:tcPr>
            <w:tcW w:w="1359" w:type="dxa"/>
          </w:tcPr>
          <w:p w14:paraId="5F6627B2" w14:textId="77777777" w:rsidR="00AD0359" w:rsidRPr="0071039E" w:rsidRDefault="00AD0359" w:rsidP="0071039E">
            <w:pPr>
              <w:spacing w:line="360" w:lineRule="auto"/>
              <w:jc w:val="center"/>
            </w:pPr>
          </w:p>
        </w:tc>
        <w:tc>
          <w:tcPr>
            <w:tcW w:w="1386" w:type="dxa"/>
          </w:tcPr>
          <w:p w14:paraId="6D0DC20F" w14:textId="77777777" w:rsidR="00AD0359" w:rsidRPr="0071039E" w:rsidRDefault="00AD0359" w:rsidP="0071039E">
            <w:pPr>
              <w:spacing w:line="360" w:lineRule="auto"/>
              <w:jc w:val="center"/>
            </w:pPr>
            <w:r w:rsidRPr="0071039E">
              <w:t>0</w:t>
            </w:r>
          </w:p>
        </w:tc>
        <w:tc>
          <w:tcPr>
            <w:tcW w:w="1709" w:type="dxa"/>
          </w:tcPr>
          <w:p w14:paraId="43DAB6F4" w14:textId="77777777" w:rsidR="00AD0359" w:rsidRPr="0071039E" w:rsidRDefault="00AD0359" w:rsidP="0071039E">
            <w:pPr>
              <w:spacing w:line="360" w:lineRule="auto"/>
              <w:jc w:val="center"/>
            </w:pPr>
          </w:p>
        </w:tc>
      </w:tr>
    </w:tbl>
    <w:p w14:paraId="5C5597CD" w14:textId="77777777" w:rsidR="0071039E" w:rsidRPr="0071039E" w:rsidRDefault="0071039E" w:rsidP="0071039E">
      <w:pPr>
        <w:pStyle w:val="Heading2"/>
        <w:tabs>
          <w:tab w:val="clear" w:pos="576"/>
          <w:tab w:val="num" w:pos="1906"/>
        </w:tabs>
        <w:ind w:left="1906"/>
        <w:rPr>
          <w:sz w:val="36"/>
        </w:rPr>
      </w:pPr>
    </w:p>
    <w:p w14:paraId="5AAD7674" w14:textId="77777777" w:rsidR="0071039E" w:rsidRPr="00AD0359" w:rsidRDefault="0071039E" w:rsidP="0071039E">
      <w:pPr>
        <w:pStyle w:val="Heading2"/>
        <w:tabs>
          <w:tab w:val="clear" w:pos="576"/>
          <w:tab w:val="num" w:pos="1906"/>
        </w:tabs>
        <w:ind w:left="1906"/>
        <w:rPr>
          <w:sz w:val="36"/>
        </w:rPr>
      </w:pPr>
      <w:r>
        <w:rPr>
          <w:b/>
          <w:bCs/>
          <w:sz w:val="32"/>
          <w:u w:val="single"/>
        </w:rPr>
        <w:t>Table 3</w:t>
      </w:r>
      <w:r w:rsidRPr="00AD0359">
        <w:rPr>
          <w:b/>
          <w:bCs/>
          <w:sz w:val="32"/>
          <w:u w:val="single"/>
        </w:rPr>
        <w:t xml:space="preserve">: </w:t>
      </w:r>
      <w:r>
        <w:rPr>
          <w:b/>
          <w:bCs/>
          <w:sz w:val="32"/>
          <w:u w:val="single"/>
        </w:rPr>
        <w:t>Teacher Details</w:t>
      </w:r>
    </w:p>
    <w:p w14:paraId="4BA617F5" w14:textId="77777777" w:rsidR="00AD0359" w:rsidRDefault="00AD0359" w:rsidP="00DD7F06">
      <w:pPr>
        <w:spacing w:line="360" w:lineRule="auto"/>
        <w:rPr>
          <w:b/>
        </w:rPr>
      </w:pPr>
    </w:p>
    <w:tbl>
      <w:tblPr>
        <w:tblStyle w:val="TableGrid"/>
        <w:tblW w:w="0" w:type="auto"/>
        <w:tblLook w:val="04A0" w:firstRow="1" w:lastRow="0" w:firstColumn="1" w:lastColumn="0" w:noHBand="0" w:noVBand="1"/>
      </w:tblPr>
      <w:tblGrid>
        <w:gridCol w:w="1438"/>
        <w:gridCol w:w="1438"/>
        <w:gridCol w:w="1438"/>
        <w:gridCol w:w="1438"/>
        <w:gridCol w:w="1439"/>
        <w:gridCol w:w="1439"/>
      </w:tblGrid>
      <w:tr w:rsidR="0071039E" w14:paraId="166D8713" w14:textId="77777777" w:rsidTr="0071039E">
        <w:trPr>
          <w:trHeight w:val="489"/>
        </w:trPr>
        <w:tc>
          <w:tcPr>
            <w:tcW w:w="1438" w:type="dxa"/>
          </w:tcPr>
          <w:p w14:paraId="3DF1E759" w14:textId="77777777" w:rsidR="0071039E" w:rsidRPr="0071039E" w:rsidRDefault="0071039E" w:rsidP="0071039E">
            <w:pPr>
              <w:jc w:val="center"/>
              <w:rPr>
                <w:b/>
              </w:rPr>
            </w:pPr>
            <w:r w:rsidRPr="0071039E">
              <w:rPr>
                <w:b/>
              </w:rPr>
              <w:t>Field</w:t>
            </w:r>
          </w:p>
        </w:tc>
        <w:tc>
          <w:tcPr>
            <w:tcW w:w="1438" w:type="dxa"/>
          </w:tcPr>
          <w:p w14:paraId="044516E7" w14:textId="77777777" w:rsidR="0071039E" w:rsidRPr="0071039E" w:rsidRDefault="0071039E" w:rsidP="0071039E">
            <w:pPr>
              <w:jc w:val="center"/>
              <w:rPr>
                <w:b/>
              </w:rPr>
            </w:pPr>
            <w:r w:rsidRPr="0071039E">
              <w:rPr>
                <w:b/>
              </w:rPr>
              <w:t>Type</w:t>
            </w:r>
          </w:p>
        </w:tc>
        <w:tc>
          <w:tcPr>
            <w:tcW w:w="1438" w:type="dxa"/>
          </w:tcPr>
          <w:p w14:paraId="698C6007" w14:textId="77777777" w:rsidR="0071039E" w:rsidRPr="0071039E" w:rsidRDefault="0071039E" w:rsidP="0071039E">
            <w:pPr>
              <w:jc w:val="center"/>
              <w:rPr>
                <w:b/>
              </w:rPr>
            </w:pPr>
            <w:r w:rsidRPr="0071039E">
              <w:rPr>
                <w:b/>
              </w:rPr>
              <w:t>Null</w:t>
            </w:r>
          </w:p>
        </w:tc>
        <w:tc>
          <w:tcPr>
            <w:tcW w:w="1438" w:type="dxa"/>
          </w:tcPr>
          <w:p w14:paraId="494CCAA7" w14:textId="77777777" w:rsidR="0071039E" w:rsidRPr="0071039E" w:rsidRDefault="0071039E" w:rsidP="0071039E">
            <w:pPr>
              <w:jc w:val="center"/>
              <w:rPr>
                <w:b/>
              </w:rPr>
            </w:pPr>
            <w:r w:rsidRPr="0071039E">
              <w:rPr>
                <w:b/>
              </w:rPr>
              <w:t>Key</w:t>
            </w:r>
          </w:p>
        </w:tc>
        <w:tc>
          <w:tcPr>
            <w:tcW w:w="1439" w:type="dxa"/>
          </w:tcPr>
          <w:p w14:paraId="220747E7" w14:textId="77777777" w:rsidR="0071039E" w:rsidRPr="0071039E" w:rsidRDefault="0071039E" w:rsidP="0071039E">
            <w:pPr>
              <w:jc w:val="center"/>
              <w:rPr>
                <w:b/>
              </w:rPr>
            </w:pPr>
            <w:r w:rsidRPr="0071039E">
              <w:rPr>
                <w:b/>
              </w:rPr>
              <w:t>Default</w:t>
            </w:r>
          </w:p>
        </w:tc>
        <w:tc>
          <w:tcPr>
            <w:tcW w:w="1439" w:type="dxa"/>
          </w:tcPr>
          <w:p w14:paraId="0C5E3D97" w14:textId="77777777" w:rsidR="0071039E" w:rsidRPr="0071039E" w:rsidRDefault="0071039E" w:rsidP="0071039E">
            <w:pPr>
              <w:jc w:val="center"/>
              <w:rPr>
                <w:b/>
              </w:rPr>
            </w:pPr>
            <w:r w:rsidRPr="0071039E">
              <w:rPr>
                <w:b/>
              </w:rPr>
              <w:t>Extra</w:t>
            </w:r>
          </w:p>
        </w:tc>
      </w:tr>
      <w:tr w:rsidR="0071039E" w14:paraId="57DEFED5" w14:textId="77777777" w:rsidTr="0071039E">
        <w:tc>
          <w:tcPr>
            <w:tcW w:w="1438" w:type="dxa"/>
          </w:tcPr>
          <w:p w14:paraId="02E3A6BE" w14:textId="77777777" w:rsidR="0071039E" w:rsidRPr="0071039E" w:rsidRDefault="0071039E" w:rsidP="0071039E">
            <w:pPr>
              <w:spacing w:line="360" w:lineRule="auto"/>
              <w:jc w:val="center"/>
            </w:pPr>
            <w:proofErr w:type="spellStart"/>
            <w:r w:rsidRPr="0071039E">
              <w:t>teacher_id</w:t>
            </w:r>
            <w:proofErr w:type="spellEnd"/>
          </w:p>
        </w:tc>
        <w:tc>
          <w:tcPr>
            <w:tcW w:w="1438" w:type="dxa"/>
          </w:tcPr>
          <w:p w14:paraId="72807B65" w14:textId="77777777" w:rsidR="0071039E" w:rsidRPr="0071039E" w:rsidRDefault="0071039E" w:rsidP="0071039E">
            <w:pPr>
              <w:spacing w:line="360" w:lineRule="auto"/>
              <w:jc w:val="center"/>
            </w:pPr>
            <w:r w:rsidRPr="0071039E">
              <w:t>int</w:t>
            </w:r>
          </w:p>
        </w:tc>
        <w:tc>
          <w:tcPr>
            <w:tcW w:w="1438" w:type="dxa"/>
          </w:tcPr>
          <w:p w14:paraId="460AD09F" w14:textId="77777777" w:rsidR="0071039E" w:rsidRPr="0071039E" w:rsidRDefault="0071039E" w:rsidP="0071039E">
            <w:pPr>
              <w:spacing w:line="360" w:lineRule="auto"/>
              <w:jc w:val="center"/>
            </w:pPr>
            <w:r w:rsidRPr="0071039E">
              <w:t>NO</w:t>
            </w:r>
          </w:p>
        </w:tc>
        <w:tc>
          <w:tcPr>
            <w:tcW w:w="1438" w:type="dxa"/>
          </w:tcPr>
          <w:p w14:paraId="27F24924" w14:textId="77777777" w:rsidR="0071039E" w:rsidRPr="0071039E" w:rsidRDefault="0071039E" w:rsidP="0071039E">
            <w:pPr>
              <w:spacing w:line="360" w:lineRule="auto"/>
              <w:jc w:val="center"/>
            </w:pPr>
            <w:r w:rsidRPr="0071039E">
              <w:t>PRI</w:t>
            </w:r>
          </w:p>
        </w:tc>
        <w:tc>
          <w:tcPr>
            <w:tcW w:w="1439" w:type="dxa"/>
          </w:tcPr>
          <w:p w14:paraId="14ECBAB4" w14:textId="77777777" w:rsidR="0071039E" w:rsidRPr="0071039E" w:rsidRDefault="0071039E" w:rsidP="0071039E">
            <w:pPr>
              <w:spacing w:line="360" w:lineRule="auto"/>
              <w:jc w:val="center"/>
            </w:pPr>
            <w:r w:rsidRPr="0071039E">
              <w:t>NULL</w:t>
            </w:r>
          </w:p>
        </w:tc>
        <w:tc>
          <w:tcPr>
            <w:tcW w:w="1439" w:type="dxa"/>
          </w:tcPr>
          <w:p w14:paraId="58C34FF3" w14:textId="77777777" w:rsidR="0071039E" w:rsidRPr="0071039E" w:rsidRDefault="0071039E" w:rsidP="0071039E">
            <w:pPr>
              <w:spacing w:line="360" w:lineRule="auto"/>
              <w:jc w:val="center"/>
            </w:pPr>
            <w:r w:rsidRPr="0071039E">
              <w:t>-</w:t>
            </w:r>
          </w:p>
        </w:tc>
      </w:tr>
      <w:tr w:rsidR="0071039E" w14:paraId="6DCB5655" w14:textId="77777777" w:rsidTr="0071039E">
        <w:tc>
          <w:tcPr>
            <w:tcW w:w="1438" w:type="dxa"/>
          </w:tcPr>
          <w:p w14:paraId="20E31E40" w14:textId="77777777" w:rsidR="0071039E" w:rsidRPr="0071039E" w:rsidRDefault="0071039E" w:rsidP="0071039E">
            <w:pPr>
              <w:spacing w:line="360" w:lineRule="auto"/>
              <w:jc w:val="center"/>
            </w:pPr>
            <w:r w:rsidRPr="0071039E">
              <w:t>designation</w:t>
            </w:r>
          </w:p>
        </w:tc>
        <w:tc>
          <w:tcPr>
            <w:tcW w:w="1438" w:type="dxa"/>
          </w:tcPr>
          <w:p w14:paraId="440C542B" w14:textId="77777777" w:rsidR="0071039E" w:rsidRPr="0071039E" w:rsidRDefault="0071039E" w:rsidP="0071039E">
            <w:pPr>
              <w:spacing w:line="360" w:lineRule="auto"/>
              <w:jc w:val="center"/>
            </w:pPr>
            <w:proofErr w:type="gramStart"/>
            <w:r w:rsidRPr="0071039E">
              <w:t>varchar(</w:t>
            </w:r>
            <w:proofErr w:type="gramEnd"/>
            <w:r w:rsidRPr="0071039E">
              <w:t>25)</w:t>
            </w:r>
          </w:p>
        </w:tc>
        <w:tc>
          <w:tcPr>
            <w:tcW w:w="1438" w:type="dxa"/>
          </w:tcPr>
          <w:p w14:paraId="2805C413" w14:textId="77777777" w:rsidR="0071039E" w:rsidRPr="0071039E" w:rsidRDefault="0071039E" w:rsidP="0071039E">
            <w:pPr>
              <w:spacing w:line="360" w:lineRule="auto"/>
              <w:jc w:val="center"/>
            </w:pPr>
            <w:r w:rsidRPr="0071039E">
              <w:t>YES</w:t>
            </w:r>
          </w:p>
        </w:tc>
        <w:tc>
          <w:tcPr>
            <w:tcW w:w="1438" w:type="dxa"/>
          </w:tcPr>
          <w:p w14:paraId="003FC733" w14:textId="77777777" w:rsidR="0071039E" w:rsidRPr="0071039E" w:rsidRDefault="0071039E" w:rsidP="0071039E">
            <w:pPr>
              <w:spacing w:line="360" w:lineRule="auto"/>
              <w:jc w:val="center"/>
            </w:pPr>
          </w:p>
        </w:tc>
        <w:tc>
          <w:tcPr>
            <w:tcW w:w="1439" w:type="dxa"/>
          </w:tcPr>
          <w:p w14:paraId="29C9AF25" w14:textId="77777777" w:rsidR="0071039E" w:rsidRPr="0071039E" w:rsidRDefault="0071039E" w:rsidP="0071039E">
            <w:pPr>
              <w:spacing w:line="360" w:lineRule="auto"/>
              <w:jc w:val="center"/>
            </w:pPr>
            <w:r w:rsidRPr="0071039E">
              <w:t>NULL</w:t>
            </w:r>
          </w:p>
        </w:tc>
        <w:tc>
          <w:tcPr>
            <w:tcW w:w="1439" w:type="dxa"/>
          </w:tcPr>
          <w:p w14:paraId="3950DA16" w14:textId="77777777" w:rsidR="0071039E" w:rsidRPr="0071039E" w:rsidRDefault="0071039E" w:rsidP="0071039E">
            <w:pPr>
              <w:spacing w:line="360" w:lineRule="auto"/>
              <w:jc w:val="center"/>
            </w:pPr>
            <w:r w:rsidRPr="0071039E">
              <w:t>-</w:t>
            </w:r>
          </w:p>
        </w:tc>
      </w:tr>
      <w:tr w:rsidR="0071039E" w14:paraId="45128A1F" w14:textId="77777777" w:rsidTr="0071039E">
        <w:tc>
          <w:tcPr>
            <w:tcW w:w="1438" w:type="dxa"/>
          </w:tcPr>
          <w:p w14:paraId="2CBBDAA4" w14:textId="77777777" w:rsidR="0071039E" w:rsidRPr="0071039E" w:rsidRDefault="0071039E" w:rsidP="0071039E">
            <w:pPr>
              <w:spacing w:line="360" w:lineRule="auto"/>
              <w:jc w:val="center"/>
            </w:pPr>
            <w:r w:rsidRPr="0071039E">
              <w:t>salary</w:t>
            </w:r>
          </w:p>
        </w:tc>
        <w:tc>
          <w:tcPr>
            <w:tcW w:w="1438" w:type="dxa"/>
          </w:tcPr>
          <w:p w14:paraId="3DBF7E73" w14:textId="77777777" w:rsidR="0071039E" w:rsidRPr="0071039E" w:rsidRDefault="0071039E" w:rsidP="0071039E">
            <w:pPr>
              <w:spacing w:line="360" w:lineRule="auto"/>
              <w:jc w:val="center"/>
            </w:pPr>
            <w:r w:rsidRPr="0071039E">
              <w:t>int</w:t>
            </w:r>
          </w:p>
        </w:tc>
        <w:tc>
          <w:tcPr>
            <w:tcW w:w="1438" w:type="dxa"/>
          </w:tcPr>
          <w:p w14:paraId="7662D671" w14:textId="77777777" w:rsidR="0071039E" w:rsidRPr="0071039E" w:rsidRDefault="0071039E" w:rsidP="0071039E">
            <w:pPr>
              <w:spacing w:line="360" w:lineRule="auto"/>
              <w:jc w:val="center"/>
            </w:pPr>
            <w:r w:rsidRPr="0071039E">
              <w:t>YES</w:t>
            </w:r>
          </w:p>
        </w:tc>
        <w:tc>
          <w:tcPr>
            <w:tcW w:w="1438" w:type="dxa"/>
          </w:tcPr>
          <w:p w14:paraId="48C9B6FE" w14:textId="77777777" w:rsidR="0071039E" w:rsidRPr="0071039E" w:rsidRDefault="0071039E" w:rsidP="0071039E">
            <w:pPr>
              <w:spacing w:line="360" w:lineRule="auto"/>
              <w:jc w:val="center"/>
            </w:pPr>
          </w:p>
        </w:tc>
        <w:tc>
          <w:tcPr>
            <w:tcW w:w="1439" w:type="dxa"/>
          </w:tcPr>
          <w:p w14:paraId="7D7E178B" w14:textId="77777777" w:rsidR="0071039E" w:rsidRPr="0071039E" w:rsidRDefault="0071039E" w:rsidP="0071039E">
            <w:pPr>
              <w:spacing w:line="360" w:lineRule="auto"/>
              <w:jc w:val="center"/>
            </w:pPr>
            <w:r w:rsidRPr="0071039E">
              <w:t>0</w:t>
            </w:r>
          </w:p>
        </w:tc>
        <w:tc>
          <w:tcPr>
            <w:tcW w:w="1439" w:type="dxa"/>
          </w:tcPr>
          <w:p w14:paraId="695A3790" w14:textId="77777777" w:rsidR="0071039E" w:rsidRPr="0071039E" w:rsidRDefault="0071039E" w:rsidP="0071039E">
            <w:pPr>
              <w:spacing w:line="360" w:lineRule="auto"/>
              <w:jc w:val="center"/>
            </w:pPr>
            <w:r w:rsidRPr="0071039E">
              <w:t>-</w:t>
            </w:r>
          </w:p>
        </w:tc>
      </w:tr>
    </w:tbl>
    <w:p w14:paraId="734995EF" w14:textId="77777777" w:rsidR="00AD0359" w:rsidRDefault="00AD0359" w:rsidP="00DD7F06">
      <w:pPr>
        <w:spacing w:line="360" w:lineRule="auto"/>
        <w:rPr>
          <w:b/>
        </w:rPr>
      </w:pPr>
    </w:p>
    <w:p w14:paraId="6909E762" w14:textId="77777777" w:rsidR="0071039E" w:rsidRDefault="0071039E" w:rsidP="00DD7F06">
      <w:pPr>
        <w:spacing w:line="360" w:lineRule="auto"/>
        <w:rPr>
          <w:b/>
        </w:rPr>
      </w:pPr>
    </w:p>
    <w:p w14:paraId="3BFE9AA8" w14:textId="77777777" w:rsidR="0071039E" w:rsidRPr="0071039E" w:rsidRDefault="0071039E" w:rsidP="0071039E">
      <w:pPr>
        <w:pStyle w:val="Heading2"/>
        <w:tabs>
          <w:tab w:val="clear" w:pos="576"/>
          <w:tab w:val="num" w:pos="1906"/>
        </w:tabs>
        <w:ind w:left="1906"/>
        <w:rPr>
          <w:sz w:val="36"/>
        </w:rPr>
      </w:pPr>
    </w:p>
    <w:p w14:paraId="317FE2C5" w14:textId="77777777" w:rsidR="0071039E" w:rsidRPr="0071039E" w:rsidRDefault="0071039E" w:rsidP="0071039E">
      <w:pPr>
        <w:pStyle w:val="Heading2"/>
        <w:tabs>
          <w:tab w:val="clear" w:pos="576"/>
          <w:tab w:val="num" w:pos="1906"/>
        </w:tabs>
        <w:ind w:left="1906"/>
        <w:rPr>
          <w:sz w:val="36"/>
        </w:rPr>
      </w:pPr>
    </w:p>
    <w:p w14:paraId="122B5AD6" w14:textId="77777777" w:rsidR="0071039E" w:rsidRPr="00AD0359" w:rsidRDefault="0071039E" w:rsidP="0071039E">
      <w:pPr>
        <w:pStyle w:val="Heading2"/>
        <w:tabs>
          <w:tab w:val="clear" w:pos="576"/>
          <w:tab w:val="num" w:pos="1906"/>
        </w:tabs>
        <w:ind w:left="1906"/>
        <w:rPr>
          <w:sz w:val="36"/>
        </w:rPr>
      </w:pPr>
      <w:r>
        <w:rPr>
          <w:b/>
          <w:bCs/>
          <w:sz w:val="32"/>
          <w:u w:val="single"/>
        </w:rPr>
        <w:t>Table 4</w:t>
      </w:r>
      <w:r w:rsidRPr="00AD0359">
        <w:rPr>
          <w:b/>
          <w:bCs/>
          <w:sz w:val="32"/>
          <w:u w:val="single"/>
        </w:rPr>
        <w:t xml:space="preserve">: </w:t>
      </w:r>
      <w:r>
        <w:rPr>
          <w:b/>
          <w:bCs/>
          <w:sz w:val="32"/>
          <w:u w:val="single"/>
        </w:rPr>
        <w:t xml:space="preserve">Teacher </w:t>
      </w:r>
      <w:r w:rsidR="005E3D09">
        <w:rPr>
          <w:b/>
          <w:bCs/>
          <w:sz w:val="32"/>
          <w:u w:val="single"/>
        </w:rPr>
        <w:t>Assignment</w:t>
      </w:r>
    </w:p>
    <w:p w14:paraId="24489138" w14:textId="77777777" w:rsidR="0071039E" w:rsidRDefault="0071039E" w:rsidP="00DD7F06">
      <w:pPr>
        <w:spacing w:line="360" w:lineRule="auto"/>
        <w:rPr>
          <w:b/>
        </w:rPr>
      </w:pPr>
    </w:p>
    <w:tbl>
      <w:tblPr>
        <w:tblStyle w:val="TableGrid"/>
        <w:tblW w:w="10490" w:type="dxa"/>
        <w:tblInd w:w="-714" w:type="dxa"/>
        <w:tblLayout w:type="fixed"/>
        <w:tblLook w:val="04A0" w:firstRow="1" w:lastRow="0" w:firstColumn="1" w:lastColumn="0" w:noHBand="0" w:noVBand="1"/>
      </w:tblPr>
      <w:tblGrid>
        <w:gridCol w:w="1989"/>
        <w:gridCol w:w="1482"/>
        <w:gridCol w:w="670"/>
        <w:gridCol w:w="630"/>
        <w:gridCol w:w="2843"/>
        <w:gridCol w:w="2876"/>
      </w:tblGrid>
      <w:tr w:rsidR="0071039E" w14:paraId="02EBA152" w14:textId="77777777" w:rsidTr="0071039E">
        <w:trPr>
          <w:trHeight w:val="402"/>
        </w:trPr>
        <w:tc>
          <w:tcPr>
            <w:tcW w:w="1989" w:type="dxa"/>
          </w:tcPr>
          <w:p w14:paraId="0EF7E425" w14:textId="77777777" w:rsidR="0071039E" w:rsidRPr="0071039E" w:rsidRDefault="0071039E" w:rsidP="0071039E">
            <w:pPr>
              <w:jc w:val="center"/>
              <w:rPr>
                <w:b/>
              </w:rPr>
            </w:pPr>
            <w:r w:rsidRPr="0071039E">
              <w:rPr>
                <w:b/>
              </w:rPr>
              <w:t>Field</w:t>
            </w:r>
          </w:p>
        </w:tc>
        <w:tc>
          <w:tcPr>
            <w:tcW w:w="1482" w:type="dxa"/>
          </w:tcPr>
          <w:p w14:paraId="56F807E7" w14:textId="77777777" w:rsidR="0071039E" w:rsidRPr="0071039E" w:rsidRDefault="0071039E" w:rsidP="0071039E">
            <w:pPr>
              <w:jc w:val="center"/>
              <w:rPr>
                <w:b/>
              </w:rPr>
            </w:pPr>
            <w:r w:rsidRPr="0071039E">
              <w:rPr>
                <w:b/>
              </w:rPr>
              <w:t>Type</w:t>
            </w:r>
          </w:p>
        </w:tc>
        <w:tc>
          <w:tcPr>
            <w:tcW w:w="670" w:type="dxa"/>
          </w:tcPr>
          <w:p w14:paraId="0454060F" w14:textId="77777777" w:rsidR="0071039E" w:rsidRPr="0071039E" w:rsidRDefault="0071039E" w:rsidP="0071039E">
            <w:pPr>
              <w:jc w:val="center"/>
              <w:rPr>
                <w:b/>
              </w:rPr>
            </w:pPr>
            <w:r w:rsidRPr="0071039E">
              <w:rPr>
                <w:b/>
              </w:rPr>
              <w:t>Null</w:t>
            </w:r>
          </w:p>
        </w:tc>
        <w:tc>
          <w:tcPr>
            <w:tcW w:w="630" w:type="dxa"/>
          </w:tcPr>
          <w:p w14:paraId="26791876" w14:textId="77777777" w:rsidR="0071039E" w:rsidRPr="0071039E" w:rsidRDefault="0071039E" w:rsidP="0071039E">
            <w:pPr>
              <w:jc w:val="center"/>
              <w:rPr>
                <w:b/>
              </w:rPr>
            </w:pPr>
            <w:r w:rsidRPr="0071039E">
              <w:rPr>
                <w:b/>
              </w:rPr>
              <w:t>Key</w:t>
            </w:r>
          </w:p>
        </w:tc>
        <w:tc>
          <w:tcPr>
            <w:tcW w:w="2843" w:type="dxa"/>
          </w:tcPr>
          <w:p w14:paraId="0EAC2463" w14:textId="77777777" w:rsidR="0071039E" w:rsidRPr="0071039E" w:rsidRDefault="0071039E" w:rsidP="0071039E">
            <w:pPr>
              <w:jc w:val="center"/>
              <w:rPr>
                <w:b/>
              </w:rPr>
            </w:pPr>
            <w:r w:rsidRPr="0071039E">
              <w:rPr>
                <w:b/>
              </w:rPr>
              <w:t>Default</w:t>
            </w:r>
          </w:p>
        </w:tc>
        <w:tc>
          <w:tcPr>
            <w:tcW w:w="2876" w:type="dxa"/>
          </w:tcPr>
          <w:p w14:paraId="7CFCA24F" w14:textId="77777777" w:rsidR="0071039E" w:rsidRPr="0071039E" w:rsidRDefault="0071039E" w:rsidP="0071039E">
            <w:pPr>
              <w:jc w:val="center"/>
              <w:rPr>
                <w:b/>
              </w:rPr>
            </w:pPr>
            <w:r w:rsidRPr="0071039E">
              <w:rPr>
                <w:b/>
              </w:rPr>
              <w:t>Extra</w:t>
            </w:r>
          </w:p>
        </w:tc>
      </w:tr>
      <w:tr w:rsidR="0071039E" w14:paraId="36977FDD" w14:textId="77777777" w:rsidTr="0071039E">
        <w:trPr>
          <w:trHeight w:val="913"/>
        </w:trPr>
        <w:tc>
          <w:tcPr>
            <w:tcW w:w="1989" w:type="dxa"/>
          </w:tcPr>
          <w:p w14:paraId="24987A91" w14:textId="77777777" w:rsidR="0071039E" w:rsidRPr="0071039E" w:rsidRDefault="0071039E" w:rsidP="0071039E">
            <w:pPr>
              <w:spacing w:line="360" w:lineRule="auto"/>
              <w:jc w:val="center"/>
            </w:pPr>
            <w:proofErr w:type="spellStart"/>
            <w:r w:rsidRPr="0071039E">
              <w:t>teacher_id</w:t>
            </w:r>
            <w:proofErr w:type="spellEnd"/>
          </w:p>
        </w:tc>
        <w:tc>
          <w:tcPr>
            <w:tcW w:w="1482" w:type="dxa"/>
          </w:tcPr>
          <w:p w14:paraId="08A2D3DD" w14:textId="77777777" w:rsidR="0071039E" w:rsidRPr="0071039E" w:rsidRDefault="0071039E" w:rsidP="0071039E">
            <w:pPr>
              <w:jc w:val="center"/>
            </w:pPr>
            <w:r w:rsidRPr="0071039E">
              <w:t>int</w:t>
            </w:r>
          </w:p>
        </w:tc>
        <w:tc>
          <w:tcPr>
            <w:tcW w:w="670" w:type="dxa"/>
          </w:tcPr>
          <w:p w14:paraId="69A67ED4" w14:textId="77777777" w:rsidR="0071039E" w:rsidRPr="0071039E" w:rsidRDefault="0071039E" w:rsidP="0071039E">
            <w:pPr>
              <w:spacing w:line="360" w:lineRule="auto"/>
              <w:jc w:val="center"/>
            </w:pPr>
            <w:r w:rsidRPr="0071039E">
              <w:t>YES</w:t>
            </w:r>
          </w:p>
        </w:tc>
        <w:tc>
          <w:tcPr>
            <w:tcW w:w="630" w:type="dxa"/>
          </w:tcPr>
          <w:p w14:paraId="335C780A" w14:textId="77777777" w:rsidR="0071039E" w:rsidRPr="0071039E" w:rsidRDefault="0071039E" w:rsidP="0071039E">
            <w:pPr>
              <w:spacing w:line="360" w:lineRule="auto"/>
              <w:jc w:val="center"/>
            </w:pPr>
          </w:p>
        </w:tc>
        <w:tc>
          <w:tcPr>
            <w:tcW w:w="2843" w:type="dxa"/>
          </w:tcPr>
          <w:p w14:paraId="7D75D61F" w14:textId="77777777" w:rsidR="0071039E" w:rsidRPr="0071039E" w:rsidRDefault="0071039E" w:rsidP="0071039E">
            <w:pPr>
              <w:spacing w:line="360" w:lineRule="auto"/>
              <w:jc w:val="center"/>
            </w:pPr>
            <w:r w:rsidRPr="0071039E">
              <w:t>NULL</w:t>
            </w:r>
          </w:p>
        </w:tc>
        <w:tc>
          <w:tcPr>
            <w:tcW w:w="2876" w:type="dxa"/>
          </w:tcPr>
          <w:p w14:paraId="2CA44FD6" w14:textId="77777777" w:rsidR="0071039E" w:rsidRPr="0071039E" w:rsidRDefault="0071039E" w:rsidP="0071039E">
            <w:pPr>
              <w:spacing w:line="360" w:lineRule="auto"/>
              <w:jc w:val="center"/>
            </w:pPr>
          </w:p>
        </w:tc>
      </w:tr>
      <w:tr w:rsidR="0071039E" w14:paraId="15560F87" w14:textId="77777777" w:rsidTr="0071039E">
        <w:trPr>
          <w:trHeight w:val="926"/>
        </w:trPr>
        <w:tc>
          <w:tcPr>
            <w:tcW w:w="1989" w:type="dxa"/>
          </w:tcPr>
          <w:p w14:paraId="6D1100D2" w14:textId="77777777" w:rsidR="0071039E" w:rsidRPr="0071039E" w:rsidRDefault="0071039E" w:rsidP="0071039E">
            <w:pPr>
              <w:spacing w:line="360" w:lineRule="auto"/>
              <w:jc w:val="center"/>
            </w:pPr>
            <w:proofErr w:type="spellStart"/>
            <w:r w:rsidRPr="0071039E">
              <w:t>assignment_id</w:t>
            </w:r>
            <w:proofErr w:type="spellEnd"/>
          </w:p>
        </w:tc>
        <w:tc>
          <w:tcPr>
            <w:tcW w:w="1482" w:type="dxa"/>
          </w:tcPr>
          <w:p w14:paraId="405979B1" w14:textId="77777777" w:rsidR="0071039E" w:rsidRPr="0071039E" w:rsidRDefault="0071039E" w:rsidP="0071039E">
            <w:pPr>
              <w:jc w:val="center"/>
            </w:pPr>
            <w:r w:rsidRPr="0071039E">
              <w:t>int</w:t>
            </w:r>
          </w:p>
        </w:tc>
        <w:tc>
          <w:tcPr>
            <w:tcW w:w="670" w:type="dxa"/>
          </w:tcPr>
          <w:p w14:paraId="439E4973" w14:textId="77777777" w:rsidR="0071039E" w:rsidRPr="0071039E" w:rsidRDefault="0071039E" w:rsidP="0071039E">
            <w:pPr>
              <w:spacing w:line="360" w:lineRule="auto"/>
              <w:jc w:val="center"/>
            </w:pPr>
            <w:r w:rsidRPr="0071039E">
              <w:t>NO</w:t>
            </w:r>
          </w:p>
        </w:tc>
        <w:tc>
          <w:tcPr>
            <w:tcW w:w="630" w:type="dxa"/>
          </w:tcPr>
          <w:p w14:paraId="2A74ABED" w14:textId="77777777" w:rsidR="0071039E" w:rsidRPr="0071039E" w:rsidRDefault="0071039E" w:rsidP="0071039E">
            <w:pPr>
              <w:spacing w:line="360" w:lineRule="auto"/>
              <w:jc w:val="center"/>
            </w:pPr>
            <w:r w:rsidRPr="0071039E">
              <w:t>PRI</w:t>
            </w:r>
          </w:p>
        </w:tc>
        <w:tc>
          <w:tcPr>
            <w:tcW w:w="2843" w:type="dxa"/>
          </w:tcPr>
          <w:p w14:paraId="58F47332" w14:textId="77777777" w:rsidR="0071039E" w:rsidRPr="0071039E" w:rsidRDefault="0071039E" w:rsidP="0071039E">
            <w:pPr>
              <w:spacing w:line="360" w:lineRule="auto"/>
              <w:jc w:val="center"/>
            </w:pPr>
            <w:r w:rsidRPr="0071039E">
              <w:t>NULL</w:t>
            </w:r>
          </w:p>
        </w:tc>
        <w:tc>
          <w:tcPr>
            <w:tcW w:w="2876" w:type="dxa"/>
          </w:tcPr>
          <w:p w14:paraId="34F425AC" w14:textId="77777777" w:rsidR="0071039E" w:rsidRPr="0071039E" w:rsidRDefault="0071039E" w:rsidP="0071039E">
            <w:pPr>
              <w:spacing w:line="360" w:lineRule="auto"/>
              <w:jc w:val="center"/>
            </w:pPr>
            <w:proofErr w:type="spellStart"/>
            <w:r w:rsidRPr="0071039E">
              <w:t>auto_increment</w:t>
            </w:r>
            <w:proofErr w:type="spellEnd"/>
          </w:p>
        </w:tc>
      </w:tr>
      <w:tr w:rsidR="0071039E" w14:paraId="14600010" w14:textId="77777777" w:rsidTr="0071039E">
        <w:trPr>
          <w:trHeight w:val="926"/>
        </w:trPr>
        <w:tc>
          <w:tcPr>
            <w:tcW w:w="1989" w:type="dxa"/>
          </w:tcPr>
          <w:p w14:paraId="219E71EE" w14:textId="77777777" w:rsidR="0071039E" w:rsidRPr="0071039E" w:rsidRDefault="0071039E" w:rsidP="0071039E">
            <w:pPr>
              <w:spacing w:line="360" w:lineRule="auto"/>
              <w:jc w:val="center"/>
            </w:pPr>
            <w:proofErr w:type="spellStart"/>
            <w:r w:rsidRPr="0071039E">
              <w:t>added_assignment</w:t>
            </w:r>
            <w:proofErr w:type="spellEnd"/>
          </w:p>
        </w:tc>
        <w:tc>
          <w:tcPr>
            <w:tcW w:w="1482" w:type="dxa"/>
          </w:tcPr>
          <w:p w14:paraId="568580AA" w14:textId="77777777" w:rsidR="0071039E" w:rsidRPr="0071039E" w:rsidRDefault="0071039E" w:rsidP="0071039E">
            <w:pPr>
              <w:spacing w:line="360" w:lineRule="auto"/>
              <w:jc w:val="center"/>
            </w:pPr>
            <w:proofErr w:type="gramStart"/>
            <w:r w:rsidRPr="0071039E">
              <w:t>varchar(</w:t>
            </w:r>
            <w:proofErr w:type="gramEnd"/>
            <w:r w:rsidRPr="0071039E">
              <w:t>100)</w:t>
            </w:r>
          </w:p>
        </w:tc>
        <w:tc>
          <w:tcPr>
            <w:tcW w:w="670" w:type="dxa"/>
          </w:tcPr>
          <w:p w14:paraId="5AA5E55B" w14:textId="77777777" w:rsidR="0071039E" w:rsidRPr="0071039E" w:rsidRDefault="0071039E" w:rsidP="0071039E">
            <w:pPr>
              <w:jc w:val="center"/>
            </w:pPr>
            <w:r w:rsidRPr="0071039E">
              <w:t>YES</w:t>
            </w:r>
          </w:p>
        </w:tc>
        <w:tc>
          <w:tcPr>
            <w:tcW w:w="630" w:type="dxa"/>
          </w:tcPr>
          <w:p w14:paraId="295CA79B" w14:textId="77777777" w:rsidR="0071039E" w:rsidRPr="0071039E" w:rsidRDefault="0071039E" w:rsidP="0071039E">
            <w:pPr>
              <w:spacing w:line="360" w:lineRule="auto"/>
              <w:jc w:val="center"/>
            </w:pPr>
          </w:p>
        </w:tc>
        <w:tc>
          <w:tcPr>
            <w:tcW w:w="2843" w:type="dxa"/>
          </w:tcPr>
          <w:p w14:paraId="6296AD17" w14:textId="77777777" w:rsidR="0071039E" w:rsidRPr="0071039E" w:rsidRDefault="0071039E" w:rsidP="0071039E">
            <w:pPr>
              <w:spacing w:line="360" w:lineRule="auto"/>
              <w:jc w:val="center"/>
            </w:pPr>
            <w:r w:rsidRPr="0071039E">
              <w:t>NULL</w:t>
            </w:r>
          </w:p>
        </w:tc>
        <w:tc>
          <w:tcPr>
            <w:tcW w:w="2876" w:type="dxa"/>
          </w:tcPr>
          <w:p w14:paraId="497B25A5" w14:textId="77777777" w:rsidR="0071039E" w:rsidRPr="0071039E" w:rsidRDefault="0071039E" w:rsidP="0071039E">
            <w:pPr>
              <w:spacing w:line="360" w:lineRule="auto"/>
              <w:jc w:val="center"/>
            </w:pPr>
          </w:p>
        </w:tc>
      </w:tr>
      <w:tr w:rsidR="0071039E" w14:paraId="1A6EC972" w14:textId="77777777" w:rsidTr="0071039E">
        <w:trPr>
          <w:trHeight w:val="926"/>
        </w:trPr>
        <w:tc>
          <w:tcPr>
            <w:tcW w:w="1989" w:type="dxa"/>
          </w:tcPr>
          <w:p w14:paraId="41EF267A" w14:textId="77777777" w:rsidR="0071039E" w:rsidRPr="0071039E" w:rsidRDefault="0071039E" w:rsidP="0071039E">
            <w:pPr>
              <w:spacing w:line="360" w:lineRule="auto"/>
              <w:jc w:val="center"/>
            </w:pPr>
            <w:proofErr w:type="spellStart"/>
            <w:r w:rsidRPr="0071039E">
              <w:t>submission_time</w:t>
            </w:r>
            <w:proofErr w:type="spellEnd"/>
          </w:p>
        </w:tc>
        <w:tc>
          <w:tcPr>
            <w:tcW w:w="1482" w:type="dxa"/>
          </w:tcPr>
          <w:p w14:paraId="0EA3E6CC" w14:textId="77777777" w:rsidR="0071039E" w:rsidRPr="0071039E" w:rsidRDefault="0071039E" w:rsidP="0071039E">
            <w:pPr>
              <w:spacing w:line="360" w:lineRule="auto"/>
              <w:jc w:val="center"/>
            </w:pPr>
            <w:r w:rsidRPr="0071039E">
              <w:t>timestamp</w:t>
            </w:r>
          </w:p>
        </w:tc>
        <w:tc>
          <w:tcPr>
            <w:tcW w:w="670" w:type="dxa"/>
          </w:tcPr>
          <w:p w14:paraId="40D9D6BB" w14:textId="77777777" w:rsidR="0071039E" w:rsidRPr="0071039E" w:rsidRDefault="0071039E" w:rsidP="0071039E">
            <w:pPr>
              <w:jc w:val="center"/>
            </w:pPr>
            <w:r w:rsidRPr="0071039E">
              <w:t>YES</w:t>
            </w:r>
          </w:p>
        </w:tc>
        <w:tc>
          <w:tcPr>
            <w:tcW w:w="630" w:type="dxa"/>
          </w:tcPr>
          <w:p w14:paraId="000FADBD" w14:textId="77777777" w:rsidR="0071039E" w:rsidRPr="0071039E" w:rsidRDefault="0071039E" w:rsidP="0071039E">
            <w:pPr>
              <w:spacing w:line="360" w:lineRule="auto"/>
              <w:jc w:val="center"/>
            </w:pPr>
          </w:p>
        </w:tc>
        <w:tc>
          <w:tcPr>
            <w:tcW w:w="2843" w:type="dxa"/>
          </w:tcPr>
          <w:p w14:paraId="7488CB0D" w14:textId="77777777" w:rsidR="0071039E" w:rsidRPr="0071039E" w:rsidRDefault="0071039E" w:rsidP="0071039E">
            <w:pPr>
              <w:spacing w:line="360" w:lineRule="auto"/>
              <w:jc w:val="center"/>
            </w:pPr>
            <w:r w:rsidRPr="0071039E">
              <w:t>CURRENT_TIMESTAMP</w:t>
            </w:r>
          </w:p>
        </w:tc>
        <w:tc>
          <w:tcPr>
            <w:tcW w:w="2876" w:type="dxa"/>
          </w:tcPr>
          <w:p w14:paraId="3EE2B60C" w14:textId="77777777" w:rsidR="0071039E" w:rsidRPr="0071039E" w:rsidRDefault="0071039E" w:rsidP="0071039E">
            <w:pPr>
              <w:spacing w:line="360" w:lineRule="auto"/>
              <w:jc w:val="center"/>
            </w:pPr>
            <w:r w:rsidRPr="0071039E">
              <w:t>DEFAULT_GENERATED</w:t>
            </w:r>
          </w:p>
        </w:tc>
      </w:tr>
      <w:tr w:rsidR="0071039E" w14:paraId="7E5B4B34" w14:textId="77777777" w:rsidTr="0071039E">
        <w:trPr>
          <w:trHeight w:val="926"/>
        </w:trPr>
        <w:tc>
          <w:tcPr>
            <w:tcW w:w="1989" w:type="dxa"/>
          </w:tcPr>
          <w:p w14:paraId="2732E126" w14:textId="77777777" w:rsidR="0071039E" w:rsidRPr="0071039E" w:rsidRDefault="0071039E" w:rsidP="0071039E">
            <w:pPr>
              <w:spacing w:line="360" w:lineRule="auto"/>
              <w:jc w:val="center"/>
            </w:pPr>
            <w:proofErr w:type="spellStart"/>
            <w:r w:rsidRPr="0071039E">
              <w:t>subject_code</w:t>
            </w:r>
            <w:proofErr w:type="spellEnd"/>
          </w:p>
        </w:tc>
        <w:tc>
          <w:tcPr>
            <w:tcW w:w="1482" w:type="dxa"/>
          </w:tcPr>
          <w:p w14:paraId="65F43443" w14:textId="77777777" w:rsidR="0071039E" w:rsidRPr="0071039E" w:rsidRDefault="0071039E" w:rsidP="0071039E">
            <w:pPr>
              <w:spacing w:line="360" w:lineRule="auto"/>
              <w:jc w:val="center"/>
            </w:pPr>
            <w:proofErr w:type="gramStart"/>
            <w:r w:rsidRPr="0071039E">
              <w:t>varchar(</w:t>
            </w:r>
            <w:proofErr w:type="gramEnd"/>
            <w:r w:rsidRPr="0071039E">
              <w:t>10)</w:t>
            </w:r>
          </w:p>
        </w:tc>
        <w:tc>
          <w:tcPr>
            <w:tcW w:w="670" w:type="dxa"/>
          </w:tcPr>
          <w:p w14:paraId="6485D6CA" w14:textId="77777777" w:rsidR="0071039E" w:rsidRPr="0071039E" w:rsidRDefault="0071039E" w:rsidP="0071039E">
            <w:pPr>
              <w:jc w:val="center"/>
            </w:pPr>
            <w:r w:rsidRPr="0071039E">
              <w:t>YES</w:t>
            </w:r>
          </w:p>
        </w:tc>
        <w:tc>
          <w:tcPr>
            <w:tcW w:w="630" w:type="dxa"/>
          </w:tcPr>
          <w:p w14:paraId="7D8DE529" w14:textId="77777777" w:rsidR="0071039E" w:rsidRPr="0071039E" w:rsidRDefault="0071039E" w:rsidP="0071039E">
            <w:pPr>
              <w:spacing w:line="360" w:lineRule="auto"/>
              <w:jc w:val="center"/>
            </w:pPr>
          </w:p>
        </w:tc>
        <w:tc>
          <w:tcPr>
            <w:tcW w:w="2843" w:type="dxa"/>
          </w:tcPr>
          <w:p w14:paraId="479D57AC" w14:textId="77777777" w:rsidR="0071039E" w:rsidRPr="0071039E" w:rsidRDefault="0071039E" w:rsidP="0071039E">
            <w:pPr>
              <w:spacing w:line="360" w:lineRule="auto"/>
              <w:jc w:val="center"/>
            </w:pPr>
            <w:r w:rsidRPr="0071039E">
              <w:t>NULL</w:t>
            </w:r>
          </w:p>
        </w:tc>
        <w:tc>
          <w:tcPr>
            <w:tcW w:w="2876" w:type="dxa"/>
          </w:tcPr>
          <w:p w14:paraId="7A392C09" w14:textId="77777777" w:rsidR="0071039E" w:rsidRPr="0071039E" w:rsidRDefault="0071039E" w:rsidP="0071039E">
            <w:pPr>
              <w:spacing w:line="360" w:lineRule="auto"/>
              <w:jc w:val="center"/>
            </w:pPr>
          </w:p>
        </w:tc>
      </w:tr>
      <w:tr w:rsidR="0071039E" w14:paraId="177AC016" w14:textId="77777777" w:rsidTr="0071039E">
        <w:trPr>
          <w:trHeight w:val="913"/>
        </w:trPr>
        <w:tc>
          <w:tcPr>
            <w:tcW w:w="1989" w:type="dxa"/>
          </w:tcPr>
          <w:p w14:paraId="0F610680" w14:textId="77777777" w:rsidR="0071039E" w:rsidRPr="0071039E" w:rsidRDefault="0071039E" w:rsidP="0071039E">
            <w:pPr>
              <w:spacing w:line="360" w:lineRule="auto"/>
              <w:jc w:val="center"/>
            </w:pPr>
            <w:proofErr w:type="spellStart"/>
            <w:r w:rsidRPr="0071039E">
              <w:t>assignment_due</w:t>
            </w:r>
            <w:proofErr w:type="spellEnd"/>
          </w:p>
        </w:tc>
        <w:tc>
          <w:tcPr>
            <w:tcW w:w="1482" w:type="dxa"/>
          </w:tcPr>
          <w:p w14:paraId="184312AD" w14:textId="77777777" w:rsidR="0071039E" w:rsidRPr="0071039E" w:rsidRDefault="0071039E" w:rsidP="0071039E">
            <w:pPr>
              <w:spacing w:line="360" w:lineRule="auto"/>
              <w:jc w:val="center"/>
            </w:pPr>
            <w:r w:rsidRPr="0071039E">
              <w:t>timestamp</w:t>
            </w:r>
          </w:p>
        </w:tc>
        <w:tc>
          <w:tcPr>
            <w:tcW w:w="670" w:type="dxa"/>
          </w:tcPr>
          <w:p w14:paraId="603036D6" w14:textId="77777777" w:rsidR="0071039E" w:rsidRPr="0071039E" w:rsidRDefault="0071039E" w:rsidP="0071039E">
            <w:pPr>
              <w:jc w:val="center"/>
            </w:pPr>
            <w:r w:rsidRPr="0071039E">
              <w:t>YES</w:t>
            </w:r>
          </w:p>
        </w:tc>
        <w:tc>
          <w:tcPr>
            <w:tcW w:w="630" w:type="dxa"/>
          </w:tcPr>
          <w:p w14:paraId="34B48E3A" w14:textId="77777777" w:rsidR="0071039E" w:rsidRPr="0071039E" w:rsidRDefault="0071039E" w:rsidP="0071039E">
            <w:pPr>
              <w:spacing w:line="360" w:lineRule="auto"/>
              <w:jc w:val="center"/>
            </w:pPr>
          </w:p>
        </w:tc>
        <w:tc>
          <w:tcPr>
            <w:tcW w:w="2843" w:type="dxa"/>
          </w:tcPr>
          <w:p w14:paraId="0DC122C9" w14:textId="77777777" w:rsidR="0071039E" w:rsidRPr="0071039E" w:rsidRDefault="0071039E" w:rsidP="0071039E">
            <w:pPr>
              <w:spacing w:line="360" w:lineRule="auto"/>
              <w:jc w:val="center"/>
            </w:pPr>
            <w:r w:rsidRPr="0071039E">
              <w:t>NULL</w:t>
            </w:r>
          </w:p>
        </w:tc>
        <w:tc>
          <w:tcPr>
            <w:tcW w:w="2876" w:type="dxa"/>
          </w:tcPr>
          <w:p w14:paraId="45603915" w14:textId="77777777" w:rsidR="0071039E" w:rsidRPr="0071039E" w:rsidRDefault="0071039E" w:rsidP="0071039E">
            <w:pPr>
              <w:spacing w:line="360" w:lineRule="auto"/>
              <w:jc w:val="center"/>
            </w:pPr>
          </w:p>
        </w:tc>
      </w:tr>
    </w:tbl>
    <w:p w14:paraId="5B27BD38" w14:textId="77777777" w:rsidR="00AD0359" w:rsidRDefault="00AD0359" w:rsidP="0071039E">
      <w:pPr>
        <w:spacing w:line="360" w:lineRule="auto"/>
        <w:jc w:val="center"/>
        <w:rPr>
          <w:b/>
        </w:rPr>
      </w:pPr>
    </w:p>
    <w:p w14:paraId="1E92F426" w14:textId="77777777" w:rsidR="00AD0359" w:rsidRDefault="00AD0359" w:rsidP="00DD7F06">
      <w:pPr>
        <w:spacing w:line="360" w:lineRule="auto"/>
        <w:rPr>
          <w:b/>
        </w:rPr>
      </w:pPr>
    </w:p>
    <w:p w14:paraId="06AD1160" w14:textId="77777777" w:rsidR="0071039E" w:rsidRDefault="0071039E" w:rsidP="00DD7F06">
      <w:pPr>
        <w:spacing w:line="360" w:lineRule="auto"/>
        <w:rPr>
          <w:b/>
        </w:rPr>
      </w:pPr>
    </w:p>
    <w:p w14:paraId="388052DD" w14:textId="77777777" w:rsidR="0071039E" w:rsidRDefault="0071039E" w:rsidP="00DD7F06">
      <w:pPr>
        <w:spacing w:line="360" w:lineRule="auto"/>
        <w:rPr>
          <w:b/>
        </w:rPr>
      </w:pPr>
    </w:p>
    <w:p w14:paraId="2DF7AA99" w14:textId="77777777" w:rsidR="005E3D09" w:rsidRDefault="005E3D09" w:rsidP="00DD7F06">
      <w:pPr>
        <w:spacing w:line="360" w:lineRule="auto"/>
        <w:rPr>
          <w:b/>
        </w:rPr>
      </w:pPr>
    </w:p>
    <w:p w14:paraId="11587FE9" w14:textId="77777777" w:rsidR="005E3D09" w:rsidRPr="005E3D09" w:rsidRDefault="005E3D09" w:rsidP="005E3D09">
      <w:pPr>
        <w:pStyle w:val="Heading2"/>
        <w:tabs>
          <w:tab w:val="clear" w:pos="576"/>
          <w:tab w:val="num" w:pos="1906"/>
        </w:tabs>
        <w:ind w:left="1906"/>
        <w:rPr>
          <w:sz w:val="36"/>
        </w:rPr>
      </w:pPr>
      <w:r w:rsidRPr="005E3D09">
        <w:rPr>
          <w:b/>
          <w:bCs/>
          <w:sz w:val="32"/>
          <w:u w:val="single"/>
        </w:rPr>
        <w:t>Table 5: Teacher Attendance</w:t>
      </w:r>
    </w:p>
    <w:p w14:paraId="0B2FB656" w14:textId="77777777" w:rsidR="0071039E" w:rsidRDefault="0071039E" w:rsidP="00DD7F06">
      <w:pPr>
        <w:spacing w:line="360" w:lineRule="auto"/>
        <w:rPr>
          <w:b/>
        </w:rPr>
      </w:pPr>
    </w:p>
    <w:tbl>
      <w:tblPr>
        <w:tblStyle w:val="TableGrid"/>
        <w:tblW w:w="10490" w:type="dxa"/>
        <w:tblInd w:w="-714" w:type="dxa"/>
        <w:tblLayout w:type="fixed"/>
        <w:tblLook w:val="04A0" w:firstRow="1" w:lastRow="0" w:firstColumn="1" w:lastColumn="0" w:noHBand="0" w:noVBand="1"/>
      </w:tblPr>
      <w:tblGrid>
        <w:gridCol w:w="2127"/>
        <w:gridCol w:w="936"/>
        <w:gridCol w:w="765"/>
        <w:gridCol w:w="709"/>
        <w:gridCol w:w="2976"/>
        <w:gridCol w:w="2977"/>
      </w:tblGrid>
      <w:tr w:rsidR="005E3D09" w14:paraId="4F225105" w14:textId="77777777" w:rsidTr="005E3D09">
        <w:trPr>
          <w:trHeight w:val="469"/>
        </w:trPr>
        <w:tc>
          <w:tcPr>
            <w:tcW w:w="2127" w:type="dxa"/>
          </w:tcPr>
          <w:p w14:paraId="4072A68F" w14:textId="77777777" w:rsidR="005E3D09" w:rsidRPr="0071039E" w:rsidRDefault="005E3D09" w:rsidP="005E3D09">
            <w:pPr>
              <w:jc w:val="center"/>
              <w:rPr>
                <w:b/>
              </w:rPr>
            </w:pPr>
            <w:r w:rsidRPr="0071039E">
              <w:rPr>
                <w:b/>
              </w:rPr>
              <w:t>Field</w:t>
            </w:r>
          </w:p>
        </w:tc>
        <w:tc>
          <w:tcPr>
            <w:tcW w:w="936" w:type="dxa"/>
          </w:tcPr>
          <w:p w14:paraId="096C80F6" w14:textId="77777777" w:rsidR="005E3D09" w:rsidRPr="0071039E" w:rsidRDefault="005E3D09" w:rsidP="005E3D09">
            <w:pPr>
              <w:jc w:val="center"/>
              <w:rPr>
                <w:b/>
              </w:rPr>
            </w:pPr>
            <w:r w:rsidRPr="0071039E">
              <w:rPr>
                <w:b/>
              </w:rPr>
              <w:t>Type</w:t>
            </w:r>
          </w:p>
        </w:tc>
        <w:tc>
          <w:tcPr>
            <w:tcW w:w="765" w:type="dxa"/>
          </w:tcPr>
          <w:p w14:paraId="229C1C02" w14:textId="77777777" w:rsidR="005E3D09" w:rsidRPr="0071039E" w:rsidRDefault="005E3D09" w:rsidP="005E3D09">
            <w:pPr>
              <w:jc w:val="center"/>
              <w:rPr>
                <w:b/>
              </w:rPr>
            </w:pPr>
            <w:r w:rsidRPr="0071039E">
              <w:rPr>
                <w:b/>
              </w:rPr>
              <w:t>Null</w:t>
            </w:r>
          </w:p>
        </w:tc>
        <w:tc>
          <w:tcPr>
            <w:tcW w:w="709" w:type="dxa"/>
          </w:tcPr>
          <w:p w14:paraId="59EB4CDF" w14:textId="77777777" w:rsidR="005E3D09" w:rsidRPr="0071039E" w:rsidRDefault="005E3D09" w:rsidP="005E3D09">
            <w:pPr>
              <w:jc w:val="center"/>
              <w:rPr>
                <w:b/>
              </w:rPr>
            </w:pPr>
            <w:r w:rsidRPr="0071039E">
              <w:rPr>
                <w:b/>
              </w:rPr>
              <w:t>Key</w:t>
            </w:r>
          </w:p>
        </w:tc>
        <w:tc>
          <w:tcPr>
            <w:tcW w:w="2976" w:type="dxa"/>
          </w:tcPr>
          <w:p w14:paraId="32F0E02D" w14:textId="77777777" w:rsidR="005E3D09" w:rsidRPr="0071039E" w:rsidRDefault="005E3D09" w:rsidP="005E3D09">
            <w:pPr>
              <w:jc w:val="center"/>
              <w:rPr>
                <w:b/>
              </w:rPr>
            </w:pPr>
            <w:r w:rsidRPr="0071039E">
              <w:rPr>
                <w:b/>
              </w:rPr>
              <w:t>Default</w:t>
            </w:r>
          </w:p>
        </w:tc>
        <w:tc>
          <w:tcPr>
            <w:tcW w:w="2977" w:type="dxa"/>
          </w:tcPr>
          <w:p w14:paraId="5DD4FE08" w14:textId="77777777" w:rsidR="005E3D09" w:rsidRPr="0071039E" w:rsidRDefault="005E3D09" w:rsidP="005E3D09">
            <w:pPr>
              <w:jc w:val="center"/>
              <w:rPr>
                <w:b/>
              </w:rPr>
            </w:pPr>
            <w:r w:rsidRPr="0071039E">
              <w:rPr>
                <w:b/>
              </w:rPr>
              <w:t>Extra</w:t>
            </w:r>
          </w:p>
        </w:tc>
      </w:tr>
      <w:tr w:rsidR="005E3D09" w14:paraId="34A30D95" w14:textId="77777777" w:rsidTr="005E3D09">
        <w:tc>
          <w:tcPr>
            <w:tcW w:w="2127" w:type="dxa"/>
          </w:tcPr>
          <w:p w14:paraId="728B1E08" w14:textId="77777777" w:rsidR="005E3D09" w:rsidRPr="005E3D09" w:rsidRDefault="005E3D09" w:rsidP="005E3D09">
            <w:pPr>
              <w:spacing w:line="360" w:lineRule="auto"/>
              <w:jc w:val="center"/>
            </w:pPr>
            <w:proofErr w:type="spellStart"/>
            <w:r w:rsidRPr="005E3D09">
              <w:t>teacher_id</w:t>
            </w:r>
            <w:proofErr w:type="spellEnd"/>
          </w:p>
        </w:tc>
        <w:tc>
          <w:tcPr>
            <w:tcW w:w="936" w:type="dxa"/>
          </w:tcPr>
          <w:p w14:paraId="5E0C045A" w14:textId="77777777" w:rsidR="005E3D09" w:rsidRPr="005E3D09" w:rsidRDefault="005E3D09" w:rsidP="005E3D09">
            <w:pPr>
              <w:spacing w:line="360" w:lineRule="auto"/>
              <w:jc w:val="center"/>
            </w:pPr>
            <w:r w:rsidRPr="005E3D09">
              <w:t>int</w:t>
            </w:r>
          </w:p>
        </w:tc>
        <w:tc>
          <w:tcPr>
            <w:tcW w:w="765" w:type="dxa"/>
          </w:tcPr>
          <w:p w14:paraId="0E0FDCD2" w14:textId="77777777" w:rsidR="005E3D09" w:rsidRPr="005E3D09" w:rsidRDefault="005E3D09" w:rsidP="005E3D09">
            <w:pPr>
              <w:spacing w:line="360" w:lineRule="auto"/>
              <w:jc w:val="center"/>
            </w:pPr>
            <w:r w:rsidRPr="005E3D09">
              <w:t>YES</w:t>
            </w:r>
          </w:p>
        </w:tc>
        <w:tc>
          <w:tcPr>
            <w:tcW w:w="709" w:type="dxa"/>
          </w:tcPr>
          <w:p w14:paraId="11971BE4" w14:textId="77777777" w:rsidR="005E3D09" w:rsidRPr="005E3D09" w:rsidRDefault="005E3D09" w:rsidP="005E3D09">
            <w:pPr>
              <w:spacing w:line="360" w:lineRule="auto"/>
              <w:jc w:val="center"/>
            </w:pPr>
          </w:p>
        </w:tc>
        <w:tc>
          <w:tcPr>
            <w:tcW w:w="2976" w:type="dxa"/>
          </w:tcPr>
          <w:p w14:paraId="6D15A4C2" w14:textId="77777777" w:rsidR="005E3D09" w:rsidRPr="005E3D09" w:rsidRDefault="005E3D09" w:rsidP="005E3D09">
            <w:pPr>
              <w:spacing w:line="360" w:lineRule="auto"/>
              <w:jc w:val="center"/>
            </w:pPr>
            <w:r w:rsidRPr="005E3D09">
              <w:t>NULL</w:t>
            </w:r>
          </w:p>
        </w:tc>
        <w:tc>
          <w:tcPr>
            <w:tcW w:w="2977" w:type="dxa"/>
          </w:tcPr>
          <w:p w14:paraId="725EA9C0" w14:textId="77777777" w:rsidR="005E3D09" w:rsidRPr="005E3D09" w:rsidRDefault="005E3D09" w:rsidP="005E3D09">
            <w:pPr>
              <w:spacing w:line="360" w:lineRule="auto"/>
              <w:jc w:val="center"/>
            </w:pPr>
          </w:p>
        </w:tc>
      </w:tr>
      <w:tr w:rsidR="005E3D09" w14:paraId="2BE9A475" w14:textId="77777777" w:rsidTr="005E3D09">
        <w:tc>
          <w:tcPr>
            <w:tcW w:w="2127" w:type="dxa"/>
          </w:tcPr>
          <w:p w14:paraId="6E4CD715" w14:textId="77777777" w:rsidR="005E3D09" w:rsidRPr="005E3D09" w:rsidRDefault="005E3D09" w:rsidP="005E3D09">
            <w:pPr>
              <w:spacing w:line="360" w:lineRule="auto"/>
              <w:jc w:val="center"/>
            </w:pPr>
            <w:proofErr w:type="spellStart"/>
            <w:r w:rsidRPr="005E3D09">
              <w:t>date_of_attendance</w:t>
            </w:r>
            <w:proofErr w:type="spellEnd"/>
          </w:p>
        </w:tc>
        <w:tc>
          <w:tcPr>
            <w:tcW w:w="936" w:type="dxa"/>
          </w:tcPr>
          <w:p w14:paraId="14E42530" w14:textId="77777777" w:rsidR="005E3D09" w:rsidRPr="005E3D09" w:rsidRDefault="005E3D09" w:rsidP="005E3D09">
            <w:pPr>
              <w:spacing w:line="360" w:lineRule="auto"/>
              <w:jc w:val="center"/>
            </w:pPr>
            <w:r w:rsidRPr="005E3D09">
              <w:t>timestamp</w:t>
            </w:r>
          </w:p>
        </w:tc>
        <w:tc>
          <w:tcPr>
            <w:tcW w:w="765" w:type="dxa"/>
          </w:tcPr>
          <w:p w14:paraId="0F734CED" w14:textId="77777777" w:rsidR="005E3D09" w:rsidRPr="005E3D09" w:rsidRDefault="005E3D09" w:rsidP="005E3D09">
            <w:pPr>
              <w:spacing w:line="360" w:lineRule="auto"/>
              <w:jc w:val="center"/>
            </w:pPr>
            <w:r w:rsidRPr="005E3D09">
              <w:t>NO</w:t>
            </w:r>
          </w:p>
        </w:tc>
        <w:tc>
          <w:tcPr>
            <w:tcW w:w="709" w:type="dxa"/>
          </w:tcPr>
          <w:p w14:paraId="555AD333" w14:textId="77777777" w:rsidR="005E3D09" w:rsidRPr="005E3D09" w:rsidRDefault="005E3D09" w:rsidP="005E3D09">
            <w:pPr>
              <w:spacing w:line="360" w:lineRule="auto"/>
              <w:jc w:val="center"/>
            </w:pPr>
            <w:r w:rsidRPr="005E3D09">
              <w:t>PRI</w:t>
            </w:r>
          </w:p>
        </w:tc>
        <w:tc>
          <w:tcPr>
            <w:tcW w:w="2976" w:type="dxa"/>
          </w:tcPr>
          <w:p w14:paraId="186520B9" w14:textId="77777777" w:rsidR="005E3D09" w:rsidRPr="005E3D09" w:rsidRDefault="005E3D09" w:rsidP="005E3D09">
            <w:pPr>
              <w:spacing w:line="360" w:lineRule="auto"/>
              <w:jc w:val="center"/>
            </w:pPr>
            <w:r w:rsidRPr="005E3D09">
              <w:t>CURRENT_TIMESTAMP</w:t>
            </w:r>
          </w:p>
        </w:tc>
        <w:tc>
          <w:tcPr>
            <w:tcW w:w="2977" w:type="dxa"/>
          </w:tcPr>
          <w:p w14:paraId="7AA520D6" w14:textId="77777777" w:rsidR="005E3D09" w:rsidRPr="005E3D09" w:rsidRDefault="005E3D09" w:rsidP="005E3D09">
            <w:pPr>
              <w:spacing w:line="360" w:lineRule="auto"/>
              <w:jc w:val="center"/>
            </w:pPr>
            <w:r w:rsidRPr="005E3D09">
              <w:t>DEFAULT_GENERATED</w:t>
            </w:r>
          </w:p>
        </w:tc>
      </w:tr>
      <w:tr w:rsidR="005E3D09" w14:paraId="01149E42" w14:textId="77777777" w:rsidTr="005E3D09">
        <w:tc>
          <w:tcPr>
            <w:tcW w:w="2127" w:type="dxa"/>
          </w:tcPr>
          <w:p w14:paraId="3D56F9F1" w14:textId="77777777" w:rsidR="005E3D09" w:rsidRPr="005E3D09" w:rsidRDefault="005E3D09" w:rsidP="005E3D09">
            <w:pPr>
              <w:spacing w:line="360" w:lineRule="auto"/>
              <w:jc w:val="center"/>
            </w:pPr>
            <w:proofErr w:type="spellStart"/>
            <w:r w:rsidRPr="005E3D09">
              <w:t>attendance_status</w:t>
            </w:r>
            <w:proofErr w:type="spellEnd"/>
          </w:p>
        </w:tc>
        <w:tc>
          <w:tcPr>
            <w:tcW w:w="936" w:type="dxa"/>
          </w:tcPr>
          <w:p w14:paraId="4CBF596F" w14:textId="77777777" w:rsidR="005E3D09" w:rsidRPr="005E3D09" w:rsidRDefault="005E3D09" w:rsidP="005E3D09">
            <w:pPr>
              <w:spacing w:line="360" w:lineRule="auto"/>
              <w:jc w:val="center"/>
            </w:pPr>
            <w:proofErr w:type="gramStart"/>
            <w:r w:rsidRPr="005E3D09">
              <w:t>varchar(</w:t>
            </w:r>
            <w:proofErr w:type="gramEnd"/>
            <w:r w:rsidRPr="005E3D09">
              <w:t>10)</w:t>
            </w:r>
          </w:p>
        </w:tc>
        <w:tc>
          <w:tcPr>
            <w:tcW w:w="765" w:type="dxa"/>
          </w:tcPr>
          <w:p w14:paraId="63D6CAB8" w14:textId="77777777" w:rsidR="005E3D09" w:rsidRPr="005E3D09" w:rsidRDefault="005E3D09" w:rsidP="005E3D09">
            <w:pPr>
              <w:spacing w:line="360" w:lineRule="auto"/>
              <w:jc w:val="center"/>
            </w:pPr>
            <w:r w:rsidRPr="005E3D09">
              <w:t>YES</w:t>
            </w:r>
          </w:p>
        </w:tc>
        <w:tc>
          <w:tcPr>
            <w:tcW w:w="709" w:type="dxa"/>
          </w:tcPr>
          <w:p w14:paraId="422BD50D" w14:textId="77777777" w:rsidR="005E3D09" w:rsidRPr="005E3D09" w:rsidRDefault="005E3D09" w:rsidP="005E3D09">
            <w:pPr>
              <w:spacing w:line="360" w:lineRule="auto"/>
              <w:jc w:val="center"/>
            </w:pPr>
          </w:p>
        </w:tc>
        <w:tc>
          <w:tcPr>
            <w:tcW w:w="2976" w:type="dxa"/>
          </w:tcPr>
          <w:p w14:paraId="26993641" w14:textId="77777777" w:rsidR="005E3D09" w:rsidRPr="005E3D09" w:rsidRDefault="005E3D09" w:rsidP="005E3D09">
            <w:pPr>
              <w:spacing w:line="360" w:lineRule="auto"/>
              <w:jc w:val="center"/>
            </w:pPr>
            <w:r w:rsidRPr="005E3D09">
              <w:t>NULL</w:t>
            </w:r>
          </w:p>
        </w:tc>
        <w:tc>
          <w:tcPr>
            <w:tcW w:w="2977" w:type="dxa"/>
          </w:tcPr>
          <w:p w14:paraId="5EC32FFB" w14:textId="77777777" w:rsidR="005E3D09" w:rsidRPr="005E3D09" w:rsidRDefault="005E3D09" w:rsidP="005E3D09">
            <w:pPr>
              <w:spacing w:line="360" w:lineRule="auto"/>
              <w:jc w:val="center"/>
            </w:pPr>
          </w:p>
        </w:tc>
      </w:tr>
    </w:tbl>
    <w:p w14:paraId="0F07F6F0" w14:textId="77777777" w:rsidR="00AD0359" w:rsidRDefault="00AD0359" w:rsidP="00DD7F06">
      <w:pPr>
        <w:spacing w:line="360" w:lineRule="auto"/>
        <w:rPr>
          <w:b/>
        </w:rPr>
      </w:pPr>
    </w:p>
    <w:p w14:paraId="3F990811" w14:textId="77777777" w:rsidR="00AD0359" w:rsidRDefault="00AD0359" w:rsidP="00DD7F06">
      <w:pPr>
        <w:spacing w:line="360" w:lineRule="auto"/>
        <w:rPr>
          <w:b/>
        </w:rPr>
      </w:pPr>
    </w:p>
    <w:p w14:paraId="6CD73FF7" w14:textId="77777777" w:rsidR="005E3D09" w:rsidRDefault="005E3D09" w:rsidP="005E3D09">
      <w:pPr>
        <w:pStyle w:val="Heading2"/>
        <w:tabs>
          <w:tab w:val="clear" w:pos="576"/>
          <w:tab w:val="num" w:pos="1906"/>
        </w:tabs>
        <w:ind w:left="1906"/>
        <w:rPr>
          <w:b/>
          <w:bCs/>
          <w:sz w:val="32"/>
          <w:u w:val="single"/>
        </w:rPr>
      </w:pPr>
      <w:r w:rsidRPr="005E3D09">
        <w:rPr>
          <w:b/>
          <w:bCs/>
          <w:sz w:val="32"/>
          <w:u w:val="single"/>
        </w:rPr>
        <w:t xml:space="preserve">Table </w:t>
      </w:r>
      <w:r>
        <w:rPr>
          <w:b/>
          <w:bCs/>
          <w:sz w:val="32"/>
          <w:u w:val="single"/>
        </w:rPr>
        <w:t>6</w:t>
      </w:r>
      <w:r w:rsidRPr="005E3D09">
        <w:rPr>
          <w:b/>
          <w:bCs/>
          <w:sz w:val="32"/>
          <w:u w:val="single"/>
        </w:rPr>
        <w:t xml:space="preserve">: </w:t>
      </w:r>
      <w:r>
        <w:rPr>
          <w:b/>
          <w:bCs/>
          <w:sz w:val="32"/>
          <w:u w:val="single"/>
        </w:rPr>
        <w:t>Student</w:t>
      </w:r>
      <w:r w:rsidRPr="005E3D09">
        <w:rPr>
          <w:b/>
          <w:bCs/>
          <w:sz w:val="32"/>
          <w:u w:val="single"/>
        </w:rPr>
        <w:t xml:space="preserve"> Attendance</w:t>
      </w:r>
    </w:p>
    <w:p w14:paraId="18BDC957" w14:textId="77777777" w:rsidR="005E3D09" w:rsidRDefault="005E3D09" w:rsidP="005E3D09"/>
    <w:p w14:paraId="43E1C394" w14:textId="77777777" w:rsidR="005E3D09" w:rsidRPr="005E3D09" w:rsidRDefault="005E3D09" w:rsidP="005E3D09"/>
    <w:tbl>
      <w:tblPr>
        <w:tblStyle w:val="TableGrid"/>
        <w:tblW w:w="10490" w:type="dxa"/>
        <w:tblInd w:w="-714" w:type="dxa"/>
        <w:tblLayout w:type="fixed"/>
        <w:tblLook w:val="04A0" w:firstRow="1" w:lastRow="0" w:firstColumn="1" w:lastColumn="0" w:noHBand="0" w:noVBand="1"/>
      </w:tblPr>
      <w:tblGrid>
        <w:gridCol w:w="2127"/>
        <w:gridCol w:w="936"/>
        <w:gridCol w:w="765"/>
        <w:gridCol w:w="709"/>
        <w:gridCol w:w="2976"/>
        <w:gridCol w:w="2977"/>
      </w:tblGrid>
      <w:tr w:rsidR="005E3D09" w14:paraId="5B131697" w14:textId="77777777" w:rsidTr="005E3D09">
        <w:trPr>
          <w:trHeight w:val="469"/>
        </w:trPr>
        <w:tc>
          <w:tcPr>
            <w:tcW w:w="2127" w:type="dxa"/>
          </w:tcPr>
          <w:p w14:paraId="4718EEB7" w14:textId="77777777" w:rsidR="005E3D09" w:rsidRPr="0071039E" w:rsidRDefault="005E3D09" w:rsidP="005E3D09">
            <w:pPr>
              <w:jc w:val="center"/>
              <w:rPr>
                <w:b/>
              </w:rPr>
            </w:pPr>
            <w:r w:rsidRPr="0071039E">
              <w:rPr>
                <w:b/>
              </w:rPr>
              <w:t>Field</w:t>
            </w:r>
          </w:p>
        </w:tc>
        <w:tc>
          <w:tcPr>
            <w:tcW w:w="936" w:type="dxa"/>
          </w:tcPr>
          <w:p w14:paraId="228AB62D" w14:textId="77777777" w:rsidR="005E3D09" w:rsidRPr="0071039E" w:rsidRDefault="005E3D09" w:rsidP="005E3D09">
            <w:pPr>
              <w:jc w:val="center"/>
              <w:rPr>
                <w:b/>
              </w:rPr>
            </w:pPr>
            <w:r w:rsidRPr="0071039E">
              <w:rPr>
                <w:b/>
              </w:rPr>
              <w:t>Type</w:t>
            </w:r>
          </w:p>
        </w:tc>
        <w:tc>
          <w:tcPr>
            <w:tcW w:w="765" w:type="dxa"/>
          </w:tcPr>
          <w:p w14:paraId="3E7BB211" w14:textId="77777777" w:rsidR="005E3D09" w:rsidRPr="0071039E" w:rsidRDefault="005E3D09" w:rsidP="005E3D09">
            <w:pPr>
              <w:jc w:val="center"/>
              <w:rPr>
                <w:b/>
              </w:rPr>
            </w:pPr>
            <w:r w:rsidRPr="0071039E">
              <w:rPr>
                <w:b/>
              </w:rPr>
              <w:t>Null</w:t>
            </w:r>
          </w:p>
        </w:tc>
        <w:tc>
          <w:tcPr>
            <w:tcW w:w="709" w:type="dxa"/>
          </w:tcPr>
          <w:p w14:paraId="2A6B0839" w14:textId="77777777" w:rsidR="005E3D09" w:rsidRPr="0071039E" w:rsidRDefault="005E3D09" w:rsidP="005E3D09">
            <w:pPr>
              <w:jc w:val="center"/>
              <w:rPr>
                <w:b/>
              </w:rPr>
            </w:pPr>
            <w:r w:rsidRPr="0071039E">
              <w:rPr>
                <w:b/>
              </w:rPr>
              <w:t>Key</w:t>
            </w:r>
          </w:p>
        </w:tc>
        <w:tc>
          <w:tcPr>
            <w:tcW w:w="2976" w:type="dxa"/>
          </w:tcPr>
          <w:p w14:paraId="67274893" w14:textId="77777777" w:rsidR="005E3D09" w:rsidRPr="0071039E" w:rsidRDefault="005E3D09" w:rsidP="005E3D09">
            <w:pPr>
              <w:jc w:val="center"/>
              <w:rPr>
                <w:b/>
              </w:rPr>
            </w:pPr>
            <w:r w:rsidRPr="0071039E">
              <w:rPr>
                <w:b/>
              </w:rPr>
              <w:t>Default</w:t>
            </w:r>
          </w:p>
        </w:tc>
        <w:tc>
          <w:tcPr>
            <w:tcW w:w="2977" w:type="dxa"/>
          </w:tcPr>
          <w:p w14:paraId="69180F62" w14:textId="77777777" w:rsidR="005E3D09" w:rsidRPr="0071039E" w:rsidRDefault="005E3D09" w:rsidP="005E3D09">
            <w:pPr>
              <w:jc w:val="center"/>
              <w:rPr>
                <w:b/>
              </w:rPr>
            </w:pPr>
            <w:r w:rsidRPr="0071039E">
              <w:rPr>
                <w:b/>
              </w:rPr>
              <w:t>Extra</w:t>
            </w:r>
          </w:p>
        </w:tc>
      </w:tr>
      <w:tr w:rsidR="005E3D09" w14:paraId="54447FD6" w14:textId="77777777" w:rsidTr="005E3D09">
        <w:tc>
          <w:tcPr>
            <w:tcW w:w="2127" w:type="dxa"/>
          </w:tcPr>
          <w:p w14:paraId="06567F97" w14:textId="77777777" w:rsidR="005E3D09" w:rsidRPr="005E3D09" w:rsidRDefault="005E3D09" w:rsidP="005E3D09">
            <w:pPr>
              <w:spacing w:line="360" w:lineRule="auto"/>
              <w:jc w:val="center"/>
            </w:pPr>
            <w:proofErr w:type="spellStart"/>
            <w:r w:rsidRPr="005E3D09">
              <w:t>student_id</w:t>
            </w:r>
            <w:proofErr w:type="spellEnd"/>
          </w:p>
        </w:tc>
        <w:tc>
          <w:tcPr>
            <w:tcW w:w="936" w:type="dxa"/>
          </w:tcPr>
          <w:p w14:paraId="3F698A70" w14:textId="77777777" w:rsidR="005E3D09" w:rsidRPr="005E3D09" w:rsidRDefault="005E3D09" w:rsidP="005E3D09">
            <w:pPr>
              <w:spacing w:line="360" w:lineRule="auto"/>
              <w:jc w:val="center"/>
            </w:pPr>
            <w:r w:rsidRPr="005E3D09">
              <w:t>int</w:t>
            </w:r>
          </w:p>
        </w:tc>
        <w:tc>
          <w:tcPr>
            <w:tcW w:w="765" w:type="dxa"/>
          </w:tcPr>
          <w:p w14:paraId="4EF0C892" w14:textId="77777777" w:rsidR="005E3D09" w:rsidRPr="005E3D09" w:rsidRDefault="005E3D09" w:rsidP="005E3D09">
            <w:pPr>
              <w:spacing w:line="360" w:lineRule="auto"/>
              <w:jc w:val="center"/>
            </w:pPr>
            <w:r w:rsidRPr="005E3D09">
              <w:t>YES</w:t>
            </w:r>
          </w:p>
        </w:tc>
        <w:tc>
          <w:tcPr>
            <w:tcW w:w="709" w:type="dxa"/>
          </w:tcPr>
          <w:p w14:paraId="064B79BC" w14:textId="77777777" w:rsidR="005E3D09" w:rsidRPr="005E3D09" w:rsidRDefault="005E3D09" w:rsidP="005E3D09">
            <w:pPr>
              <w:spacing w:line="360" w:lineRule="auto"/>
              <w:jc w:val="center"/>
            </w:pPr>
          </w:p>
        </w:tc>
        <w:tc>
          <w:tcPr>
            <w:tcW w:w="2976" w:type="dxa"/>
          </w:tcPr>
          <w:p w14:paraId="1889DBF8" w14:textId="77777777" w:rsidR="005E3D09" w:rsidRPr="005E3D09" w:rsidRDefault="005E3D09" w:rsidP="005E3D09">
            <w:pPr>
              <w:spacing w:line="360" w:lineRule="auto"/>
              <w:jc w:val="center"/>
            </w:pPr>
            <w:r w:rsidRPr="005E3D09">
              <w:t>NULL</w:t>
            </w:r>
          </w:p>
        </w:tc>
        <w:tc>
          <w:tcPr>
            <w:tcW w:w="2977" w:type="dxa"/>
          </w:tcPr>
          <w:p w14:paraId="7BC8752F" w14:textId="77777777" w:rsidR="005E3D09" w:rsidRPr="005E3D09" w:rsidRDefault="005E3D09" w:rsidP="005E3D09">
            <w:pPr>
              <w:spacing w:line="360" w:lineRule="auto"/>
              <w:jc w:val="center"/>
            </w:pPr>
          </w:p>
        </w:tc>
      </w:tr>
      <w:tr w:rsidR="005E3D09" w14:paraId="3C443726" w14:textId="77777777" w:rsidTr="005E3D09">
        <w:tc>
          <w:tcPr>
            <w:tcW w:w="2127" w:type="dxa"/>
          </w:tcPr>
          <w:p w14:paraId="62E92702" w14:textId="77777777" w:rsidR="005E3D09" w:rsidRPr="005E3D09" w:rsidRDefault="005E3D09" w:rsidP="005E3D09">
            <w:pPr>
              <w:spacing w:line="360" w:lineRule="auto"/>
              <w:jc w:val="center"/>
            </w:pPr>
            <w:proofErr w:type="spellStart"/>
            <w:r w:rsidRPr="005E3D09">
              <w:t>date_of_attendance</w:t>
            </w:r>
            <w:proofErr w:type="spellEnd"/>
          </w:p>
        </w:tc>
        <w:tc>
          <w:tcPr>
            <w:tcW w:w="936" w:type="dxa"/>
          </w:tcPr>
          <w:p w14:paraId="258A51A4" w14:textId="77777777" w:rsidR="005E3D09" w:rsidRPr="005E3D09" w:rsidRDefault="005E3D09" w:rsidP="005E3D09">
            <w:pPr>
              <w:spacing w:line="360" w:lineRule="auto"/>
              <w:jc w:val="center"/>
            </w:pPr>
            <w:r w:rsidRPr="005E3D09">
              <w:t>timestamp</w:t>
            </w:r>
          </w:p>
        </w:tc>
        <w:tc>
          <w:tcPr>
            <w:tcW w:w="765" w:type="dxa"/>
          </w:tcPr>
          <w:p w14:paraId="466AD938" w14:textId="77777777" w:rsidR="005E3D09" w:rsidRPr="005E3D09" w:rsidRDefault="005E3D09" w:rsidP="005E3D09">
            <w:pPr>
              <w:spacing w:line="360" w:lineRule="auto"/>
              <w:jc w:val="center"/>
            </w:pPr>
            <w:r w:rsidRPr="005E3D09">
              <w:t>NO</w:t>
            </w:r>
          </w:p>
        </w:tc>
        <w:tc>
          <w:tcPr>
            <w:tcW w:w="709" w:type="dxa"/>
          </w:tcPr>
          <w:p w14:paraId="0C1C0E9E" w14:textId="77777777" w:rsidR="005E3D09" w:rsidRPr="005E3D09" w:rsidRDefault="005E3D09" w:rsidP="005E3D09">
            <w:pPr>
              <w:spacing w:line="360" w:lineRule="auto"/>
              <w:jc w:val="center"/>
            </w:pPr>
            <w:r w:rsidRPr="005E3D09">
              <w:t>PRI</w:t>
            </w:r>
          </w:p>
        </w:tc>
        <w:tc>
          <w:tcPr>
            <w:tcW w:w="2976" w:type="dxa"/>
          </w:tcPr>
          <w:p w14:paraId="2B696BA3" w14:textId="77777777" w:rsidR="005E3D09" w:rsidRPr="005E3D09" w:rsidRDefault="005E3D09" w:rsidP="005E3D09">
            <w:pPr>
              <w:spacing w:line="360" w:lineRule="auto"/>
              <w:jc w:val="center"/>
            </w:pPr>
            <w:r w:rsidRPr="005E3D09">
              <w:t>CURRENT_TIMESTAMP</w:t>
            </w:r>
          </w:p>
        </w:tc>
        <w:tc>
          <w:tcPr>
            <w:tcW w:w="2977" w:type="dxa"/>
          </w:tcPr>
          <w:p w14:paraId="06531473" w14:textId="77777777" w:rsidR="005E3D09" w:rsidRPr="005E3D09" w:rsidRDefault="005E3D09" w:rsidP="005E3D09">
            <w:pPr>
              <w:spacing w:line="360" w:lineRule="auto"/>
              <w:jc w:val="center"/>
            </w:pPr>
            <w:r w:rsidRPr="005E3D09">
              <w:t>DEFAULT_GENERATED</w:t>
            </w:r>
          </w:p>
        </w:tc>
      </w:tr>
      <w:tr w:rsidR="005E3D09" w14:paraId="200890BE" w14:textId="77777777" w:rsidTr="005E3D09">
        <w:tc>
          <w:tcPr>
            <w:tcW w:w="2127" w:type="dxa"/>
          </w:tcPr>
          <w:p w14:paraId="20048F90" w14:textId="77777777" w:rsidR="005E3D09" w:rsidRPr="005E3D09" w:rsidRDefault="005E3D09" w:rsidP="005E3D09">
            <w:pPr>
              <w:spacing w:line="360" w:lineRule="auto"/>
              <w:jc w:val="center"/>
            </w:pPr>
            <w:proofErr w:type="spellStart"/>
            <w:r w:rsidRPr="005E3D09">
              <w:t>attendance_status</w:t>
            </w:r>
            <w:proofErr w:type="spellEnd"/>
          </w:p>
        </w:tc>
        <w:tc>
          <w:tcPr>
            <w:tcW w:w="936" w:type="dxa"/>
          </w:tcPr>
          <w:p w14:paraId="6A044A39" w14:textId="77777777" w:rsidR="005E3D09" w:rsidRPr="005E3D09" w:rsidRDefault="005E3D09" w:rsidP="005E3D09">
            <w:pPr>
              <w:spacing w:line="360" w:lineRule="auto"/>
              <w:jc w:val="center"/>
            </w:pPr>
            <w:proofErr w:type="gramStart"/>
            <w:r w:rsidRPr="005E3D09">
              <w:t>varchar(</w:t>
            </w:r>
            <w:proofErr w:type="gramEnd"/>
            <w:r w:rsidRPr="005E3D09">
              <w:t>10)</w:t>
            </w:r>
          </w:p>
        </w:tc>
        <w:tc>
          <w:tcPr>
            <w:tcW w:w="765" w:type="dxa"/>
          </w:tcPr>
          <w:p w14:paraId="41A04E6A" w14:textId="77777777" w:rsidR="005E3D09" w:rsidRPr="005E3D09" w:rsidRDefault="005E3D09" w:rsidP="005E3D09">
            <w:pPr>
              <w:spacing w:line="360" w:lineRule="auto"/>
              <w:jc w:val="center"/>
            </w:pPr>
            <w:r w:rsidRPr="005E3D09">
              <w:t>YES</w:t>
            </w:r>
          </w:p>
        </w:tc>
        <w:tc>
          <w:tcPr>
            <w:tcW w:w="709" w:type="dxa"/>
          </w:tcPr>
          <w:p w14:paraId="3DED0CF4" w14:textId="77777777" w:rsidR="005E3D09" w:rsidRPr="005E3D09" w:rsidRDefault="005E3D09" w:rsidP="005E3D09">
            <w:pPr>
              <w:spacing w:line="360" w:lineRule="auto"/>
              <w:jc w:val="center"/>
            </w:pPr>
          </w:p>
        </w:tc>
        <w:tc>
          <w:tcPr>
            <w:tcW w:w="2976" w:type="dxa"/>
          </w:tcPr>
          <w:p w14:paraId="4A16BB51" w14:textId="77777777" w:rsidR="005E3D09" w:rsidRPr="005E3D09" w:rsidRDefault="005E3D09" w:rsidP="005E3D09">
            <w:pPr>
              <w:spacing w:line="360" w:lineRule="auto"/>
              <w:jc w:val="center"/>
            </w:pPr>
            <w:r w:rsidRPr="005E3D09">
              <w:t>NULL</w:t>
            </w:r>
          </w:p>
        </w:tc>
        <w:tc>
          <w:tcPr>
            <w:tcW w:w="2977" w:type="dxa"/>
          </w:tcPr>
          <w:p w14:paraId="651CE1A0" w14:textId="77777777" w:rsidR="005E3D09" w:rsidRPr="005E3D09" w:rsidRDefault="005E3D09" w:rsidP="005E3D09">
            <w:pPr>
              <w:spacing w:line="360" w:lineRule="auto"/>
              <w:jc w:val="center"/>
            </w:pPr>
          </w:p>
        </w:tc>
      </w:tr>
    </w:tbl>
    <w:p w14:paraId="03A585CB" w14:textId="77777777" w:rsidR="00AD0359" w:rsidRDefault="00AD0359" w:rsidP="00DD7F06">
      <w:pPr>
        <w:spacing w:line="360" w:lineRule="auto"/>
        <w:rPr>
          <w:b/>
        </w:rPr>
      </w:pPr>
    </w:p>
    <w:p w14:paraId="000A7C24" w14:textId="77777777" w:rsidR="00AD0359" w:rsidRDefault="00AD0359" w:rsidP="00DD7F06">
      <w:pPr>
        <w:spacing w:line="360" w:lineRule="auto"/>
        <w:rPr>
          <w:b/>
        </w:rPr>
      </w:pPr>
    </w:p>
    <w:p w14:paraId="2D4917D1" w14:textId="77777777" w:rsidR="005E3D09" w:rsidRDefault="005E3D09" w:rsidP="005E3D09">
      <w:pPr>
        <w:pStyle w:val="Heading2"/>
        <w:tabs>
          <w:tab w:val="clear" w:pos="576"/>
          <w:tab w:val="num" w:pos="1906"/>
        </w:tabs>
        <w:ind w:left="1906"/>
        <w:rPr>
          <w:b/>
          <w:bCs/>
          <w:sz w:val="32"/>
          <w:u w:val="single"/>
        </w:rPr>
      </w:pPr>
      <w:r w:rsidRPr="005E3D09">
        <w:rPr>
          <w:b/>
          <w:bCs/>
          <w:sz w:val="32"/>
          <w:u w:val="single"/>
        </w:rPr>
        <w:t xml:space="preserve">Table </w:t>
      </w:r>
      <w:r>
        <w:rPr>
          <w:b/>
          <w:bCs/>
          <w:sz w:val="32"/>
          <w:u w:val="single"/>
        </w:rPr>
        <w:t>7</w:t>
      </w:r>
      <w:r w:rsidRPr="005E3D09">
        <w:rPr>
          <w:b/>
          <w:bCs/>
          <w:sz w:val="32"/>
          <w:u w:val="single"/>
        </w:rPr>
        <w:t xml:space="preserve">: </w:t>
      </w:r>
      <w:r>
        <w:rPr>
          <w:b/>
          <w:bCs/>
          <w:sz w:val="32"/>
          <w:u w:val="single"/>
        </w:rPr>
        <w:t>Student</w:t>
      </w:r>
      <w:r w:rsidRPr="005E3D09">
        <w:rPr>
          <w:b/>
          <w:bCs/>
          <w:sz w:val="32"/>
          <w:u w:val="single"/>
        </w:rPr>
        <w:t xml:space="preserve"> </w:t>
      </w:r>
      <w:r>
        <w:rPr>
          <w:b/>
          <w:bCs/>
          <w:sz w:val="32"/>
          <w:u w:val="single"/>
        </w:rPr>
        <w:t>Subjects</w:t>
      </w:r>
    </w:p>
    <w:p w14:paraId="6823833E" w14:textId="77777777" w:rsidR="00AD0359" w:rsidRDefault="00AD0359" w:rsidP="00DD7F06">
      <w:pPr>
        <w:spacing w:line="360" w:lineRule="auto"/>
        <w:rPr>
          <w:b/>
        </w:rPr>
      </w:pPr>
    </w:p>
    <w:tbl>
      <w:tblPr>
        <w:tblStyle w:val="TableGrid"/>
        <w:tblW w:w="8080" w:type="dxa"/>
        <w:tblInd w:w="-714" w:type="dxa"/>
        <w:tblLayout w:type="fixed"/>
        <w:tblLook w:val="04A0" w:firstRow="1" w:lastRow="0" w:firstColumn="1" w:lastColumn="0" w:noHBand="0" w:noVBand="1"/>
      </w:tblPr>
      <w:tblGrid>
        <w:gridCol w:w="1702"/>
        <w:gridCol w:w="1134"/>
        <w:gridCol w:w="850"/>
        <w:gridCol w:w="851"/>
        <w:gridCol w:w="1842"/>
        <w:gridCol w:w="1701"/>
      </w:tblGrid>
      <w:tr w:rsidR="005E3D09" w14:paraId="5D9CE469" w14:textId="77777777" w:rsidTr="008F30FC">
        <w:trPr>
          <w:trHeight w:val="469"/>
        </w:trPr>
        <w:tc>
          <w:tcPr>
            <w:tcW w:w="1702" w:type="dxa"/>
          </w:tcPr>
          <w:p w14:paraId="356ED297" w14:textId="77777777" w:rsidR="005E3D09" w:rsidRPr="0071039E" w:rsidRDefault="005E3D09" w:rsidP="005E3D09">
            <w:pPr>
              <w:jc w:val="center"/>
              <w:rPr>
                <w:b/>
              </w:rPr>
            </w:pPr>
            <w:r w:rsidRPr="0071039E">
              <w:rPr>
                <w:b/>
              </w:rPr>
              <w:t>Field</w:t>
            </w:r>
          </w:p>
        </w:tc>
        <w:tc>
          <w:tcPr>
            <w:tcW w:w="1134" w:type="dxa"/>
          </w:tcPr>
          <w:p w14:paraId="7791C85D" w14:textId="77777777" w:rsidR="005E3D09" w:rsidRPr="0071039E" w:rsidRDefault="005E3D09" w:rsidP="005E3D09">
            <w:pPr>
              <w:jc w:val="center"/>
              <w:rPr>
                <w:b/>
              </w:rPr>
            </w:pPr>
            <w:r w:rsidRPr="0071039E">
              <w:rPr>
                <w:b/>
              </w:rPr>
              <w:t>Type</w:t>
            </w:r>
          </w:p>
        </w:tc>
        <w:tc>
          <w:tcPr>
            <w:tcW w:w="850" w:type="dxa"/>
          </w:tcPr>
          <w:p w14:paraId="2EC08C00" w14:textId="77777777" w:rsidR="005E3D09" w:rsidRPr="0071039E" w:rsidRDefault="005E3D09" w:rsidP="005E3D09">
            <w:pPr>
              <w:jc w:val="center"/>
              <w:rPr>
                <w:b/>
              </w:rPr>
            </w:pPr>
            <w:r w:rsidRPr="0071039E">
              <w:rPr>
                <w:b/>
              </w:rPr>
              <w:t>Null</w:t>
            </w:r>
          </w:p>
        </w:tc>
        <w:tc>
          <w:tcPr>
            <w:tcW w:w="851" w:type="dxa"/>
          </w:tcPr>
          <w:p w14:paraId="2BC7AB5A" w14:textId="77777777" w:rsidR="005E3D09" w:rsidRPr="0071039E" w:rsidRDefault="005E3D09" w:rsidP="005E3D09">
            <w:pPr>
              <w:jc w:val="center"/>
              <w:rPr>
                <w:b/>
              </w:rPr>
            </w:pPr>
            <w:r w:rsidRPr="0071039E">
              <w:rPr>
                <w:b/>
              </w:rPr>
              <w:t>Key</w:t>
            </w:r>
          </w:p>
        </w:tc>
        <w:tc>
          <w:tcPr>
            <w:tcW w:w="1842" w:type="dxa"/>
          </w:tcPr>
          <w:p w14:paraId="26055CE3" w14:textId="77777777" w:rsidR="005E3D09" w:rsidRPr="0071039E" w:rsidRDefault="005E3D09" w:rsidP="005E3D09">
            <w:pPr>
              <w:jc w:val="center"/>
              <w:rPr>
                <w:b/>
              </w:rPr>
            </w:pPr>
            <w:r w:rsidRPr="0071039E">
              <w:rPr>
                <w:b/>
              </w:rPr>
              <w:t>Default</w:t>
            </w:r>
          </w:p>
        </w:tc>
        <w:tc>
          <w:tcPr>
            <w:tcW w:w="1701" w:type="dxa"/>
          </w:tcPr>
          <w:p w14:paraId="36C924FE" w14:textId="77777777" w:rsidR="005E3D09" w:rsidRPr="0071039E" w:rsidRDefault="005E3D09" w:rsidP="005E3D09">
            <w:pPr>
              <w:jc w:val="center"/>
              <w:rPr>
                <w:b/>
              </w:rPr>
            </w:pPr>
            <w:r w:rsidRPr="0071039E">
              <w:rPr>
                <w:b/>
              </w:rPr>
              <w:t>Extra</w:t>
            </w:r>
          </w:p>
        </w:tc>
      </w:tr>
      <w:tr w:rsidR="005E3D09" w14:paraId="1BBB482A" w14:textId="77777777" w:rsidTr="008F30FC">
        <w:trPr>
          <w:trHeight w:val="688"/>
        </w:trPr>
        <w:tc>
          <w:tcPr>
            <w:tcW w:w="1702" w:type="dxa"/>
          </w:tcPr>
          <w:p w14:paraId="66F37C90" w14:textId="77777777" w:rsidR="005E3D09" w:rsidRPr="005E3D09" w:rsidRDefault="005E3D09" w:rsidP="008F30FC">
            <w:pPr>
              <w:spacing w:line="360" w:lineRule="auto"/>
              <w:jc w:val="center"/>
            </w:pPr>
            <w:proofErr w:type="spellStart"/>
            <w:r w:rsidRPr="005E3D09">
              <w:t>student_id</w:t>
            </w:r>
            <w:proofErr w:type="spellEnd"/>
          </w:p>
        </w:tc>
        <w:tc>
          <w:tcPr>
            <w:tcW w:w="1134" w:type="dxa"/>
          </w:tcPr>
          <w:p w14:paraId="25FE9A26" w14:textId="77777777" w:rsidR="005E3D09" w:rsidRPr="005E3D09" w:rsidRDefault="005E3D09" w:rsidP="008F30FC">
            <w:pPr>
              <w:spacing w:line="360" w:lineRule="auto"/>
              <w:jc w:val="center"/>
            </w:pPr>
            <w:r w:rsidRPr="005E3D09">
              <w:t>int</w:t>
            </w:r>
          </w:p>
        </w:tc>
        <w:tc>
          <w:tcPr>
            <w:tcW w:w="850" w:type="dxa"/>
          </w:tcPr>
          <w:p w14:paraId="336C649E" w14:textId="77777777" w:rsidR="005E3D09" w:rsidRPr="005E3D09" w:rsidRDefault="005E3D09" w:rsidP="008F30FC">
            <w:pPr>
              <w:spacing w:line="360" w:lineRule="auto"/>
              <w:jc w:val="center"/>
            </w:pPr>
            <w:r w:rsidRPr="005E3D09">
              <w:t>YES</w:t>
            </w:r>
          </w:p>
        </w:tc>
        <w:tc>
          <w:tcPr>
            <w:tcW w:w="851" w:type="dxa"/>
          </w:tcPr>
          <w:p w14:paraId="605CDFCE" w14:textId="77777777" w:rsidR="005E3D09" w:rsidRPr="005E3D09" w:rsidRDefault="008F30FC" w:rsidP="008F30FC">
            <w:pPr>
              <w:spacing w:line="360" w:lineRule="auto"/>
              <w:jc w:val="center"/>
            </w:pPr>
            <w:r>
              <w:t>-</w:t>
            </w:r>
          </w:p>
        </w:tc>
        <w:tc>
          <w:tcPr>
            <w:tcW w:w="1842" w:type="dxa"/>
          </w:tcPr>
          <w:p w14:paraId="6602DCF1" w14:textId="77777777" w:rsidR="005E3D09" w:rsidRPr="005E3D09" w:rsidRDefault="005E3D09" w:rsidP="008F30FC">
            <w:pPr>
              <w:spacing w:line="360" w:lineRule="auto"/>
              <w:jc w:val="center"/>
            </w:pPr>
            <w:r w:rsidRPr="005E3D09">
              <w:t>NULL</w:t>
            </w:r>
          </w:p>
        </w:tc>
        <w:tc>
          <w:tcPr>
            <w:tcW w:w="1701" w:type="dxa"/>
          </w:tcPr>
          <w:p w14:paraId="16E2F41A" w14:textId="77777777" w:rsidR="005E3D09" w:rsidRPr="005E3D09" w:rsidRDefault="008F30FC" w:rsidP="008F30FC">
            <w:pPr>
              <w:spacing w:line="360" w:lineRule="auto"/>
              <w:jc w:val="center"/>
            </w:pPr>
            <w:r>
              <w:t>-</w:t>
            </w:r>
          </w:p>
        </w:tc>
      </w:tr>
      <w:tr w:rsidR="005E3D09" w14:paraId="2BE92A9A" w14:textId="77777777" w:rsidTr="008F30FC">
        <w:trPr>
          <w:trHeight w:val="978"/>
        </w:trPr>
        <w:tc>
          <w:tcPr>
            <w:tcW w:w="1702" w:type="dxa"/>
          </w:tcPr>
          <w:p w14:paraId="7ACC2801" w14:textId="77777777" w:rsidR="005E3D09" w:rsidRPr="005E3D09" w:rsidRDefault="008F30FC" w:rsidP="008F30FC">
            <w:pPr>
              <w:spacing w:line="360" w:lineRule="auto"/>
              <w:jc w:val="center"/>
            </w:pPr>
            <w:proofErr w:type="spellStart"/>
            <w:r w:rsidRPr="008F30FC">
              <w:t>subject_code</w:t>
            </w:r>
            <w:proofErr w:type="spellEnd"/>
          </w:p>
        </w:tc>
        <w:tc>
          <w:tcPr>
            <w:tcW w:w="1134" w:type="dxa"/>
          </w:tcPr>
          <w:p w14:paraId="0527A9C6" w14:textId="77777777" w:rsidR="005E3D09" w:rsidRPr="005E3D09" w:rsidRDefault="008F30FC" w:rsidP="008F30FC">
            <w:pPr>
              <w:spacing w:line="360" w:lineRule="auto"/>
              <w:jc w:val="center"/>
            </w:pPr>
            <w:proofErr w:type="gramStart"/>
            <w:r w:rsidRPr="008F30FC">
              <w:t>varchar(</w:t>
            </w:r>
            <w:proofErr w:type="gramEnd"/>
            <w:r w:rsidRPr="008F30FC">
              <w:t>10)</w:t>
            </w:r>
          </w:p>
        </w:tc>
        <w:tc>
          <w:tcPr>
            <w:tcW w:w="850" w:type="dxa"/>
          </w:tcPr>
          <w:p w14:paraId="5DA8CAB3" w14:textId="77777777" w:rsidR="005E3D09" w:rsidRPr="005E3D09" w:rsidRDefault="008F30FC" w:rsidP="008F30FC">
            <w:pPr>
              <w:spacing w:line="360" w:lineRule="auto"/>
              <w:jc w:val="center"/>
            </w:pPr>
            <w:r w:rsidRPr="008F30FC">
              <w:t>YES</w:t>
            </w:r>
          </w:p>
        </w:tc>
        <w:tc>
          <w:tcPr>
            <w:tcW w:w="851" w:type="dxa"/>
          </w:tcPr>
          <w:p w14:paraId="2F751097" w14:textId="77777777" w:rsidR="005E3D09" w:rsidRPr="005E3D09" w:rsidRDefault="008F30FC" w:rsidP="008F30FC">
            <w:pPr>
              <w:spacing w:line="360" w:lineRule="auto"/>
              <w:jc w:val="center"/>
            </w:pPr>
            <w:r>
              <w:t>-</w:t>
            </w:r>
          </w:p>
        </w:tc>
        <w:tc>
          <w:tcPr>
            <w:tcW w:w="1842" w:type="dxa"/>
          </w:tcPr>
          <w:p w14:paraId="390A4959" w14:textId="77777777" w:rsidR="005E3D09" w:rsidRPr="005E3D09" w:rsidRDefault="008F30FC" w:rsidP="008F30FC">
            <w:pPr>
              <w:spacing w:line="360" w:lineRule="auto"/>
              <w:jc w:val="center"/>
            </w:pPr>
            <w:r w:rsidRPr="005E3D09">
              <w:t>NULL</w:t>
            </w:r>
          </w:p>
        </w:tc>
        <w:tc>
          <w:tcPr>
            <w:tcW w:w="1701" w:type="dxa"/>
          </w:tcPr>
          <w:p w14:paraId="5AACA2AA" w14:textId="77777777" w:rsidR="005E3D09" w:rsidRPr="005E3D09" w:rsidRDefault="008F30FC" w:rsidP="008F30FC">
            <w:pPr>
              <w:spacing w:line="360" w:lineRule="auto"/>
              <w:jc w:val="center"/>
            </w:pPr>
            <w:r>
              <w:t>-</w:t>
            </w:r>
          </w:p>
        </w:tc>
      </w:tr>
    </w:tbl>
    <w:p w14:paraId="2B141D6E" w14:textId="77777777" w:rsidR="00AD0359" w:rsidRDefault="00AD0359" w:rsidP="00DD7F06">
      <w:pPr>
        <w:spacing w:line="360" w:lineRule="auto"/>
        <w:rPr>
          <w:b/>
        </w:rPr>
      </w:pPr>
    </w:p>
    <w:p w14:paraId="3DB9C360" w14:textId="77777777" w:rsidR="00AD0359" w:rsidRDefault="00AD0359" w:rsidP="00DD7F06">
      <w:pPr>
        <w:spacing w:line="360" w:lineRule="auto"/>
        <w:rPr>
          <w:b/>
        </w:rPr>
      </w:pPr>
    </w:p>
    <w:p w14:paraId="1A891F7B" w14:textId="77777777" w:rsidR="008F30FC" w:rsidRDefault="008F30FC" w:rsidP="008F30FC">
      <w:pPr>
        <w:pStyle w:val="Heading2"/>
        <w:tabs>
          <w:tab w:val="clear" w:pos="576"/>
          <w:tab w:val="num" w:pos="1906"/>
        </w:tabs>
        <w:ind w:left="1906"/>
        <w:rPr>
          <w:b/>
          <w:bCs/>
          <w:sz w:val="32"/>
          <w:u w:val="single"/>
        </w:rPr>
      </w:pPr>
    </w:p>
    <w:p w14:paraId="198970DA" w14:textId="77777777" w:rsidR="008F30FC" w:rsidRDefault="008F30FC" w:rsidP="008F30FC">
      <w:pPr>
        <w:pStyle w:val="Heading2"/>
        <w:tabs>
          <w:tab w:val="clear" w:pos="576"/>
          <w:tab w:val="num" w:pos="1906"/>
        </w:tabs>
        <w:ind w:left="1906"/>
        <w:rPr>
          <w:b/>
          <w:bCs/>
          <w:sz w:val="32"/>
          <w:u w:val="single"/>
        </w:rPr>
      </w:pPr>
    </w:p>
    <w:p w14:paraId="48BB1364" w14:textId="77777777" w:rsidR="008F30FC" w:rsidRDefault="008F30FC" w:rsidP="008F30FC">
      <w:pPr>
        <w:pStyle w:val="Heading2"/>
        <w:tabs>
          <w:tab w:val="clear" w:pos="576"/>
          <w:tab w:val="num" w:pos="1906"/>
        </w:tabs>
        <w:ind w:left="1906"/>
        <w:rPr>
          <w:b/>
          <w:bCs/>
          <w:sz w:val="32"/>
          <w:u w:val="single"/>
        </w:rPr>
      </w:pPr>
      <w:r w:rsidRPr="005E3D09">
        <w:rPr>
          <w:b/>
          <w:bCs/>
          <w:sz w:val="32"/>
          <w:u w:val="single"/>
        </w:rPr>
        <w:t xml:space="preserve">Table </w:t>
      </w:r>
      <w:r>
        <w:rPr>
          <w:b/>
          <w:bCs/>
          <w:sz w:val="32"/>
          <w:u w:val="single"/>
        </w:rPr>
        <w:t>8</w:t>
      </w:r>
      <w:r w:rsidRPr="005E3D09">
        <w:rPr>
          <w:b/>
          <w:bCs/>
          <w:sz w:val="32"/>
          <w:u w:val="single"/>
        </w:rPr>
        <w:t xml:space="preserve">: </w:t>
      </w:r>
      <w:r>
        <w:rPr>
          <w:b/>
          <w:bCs/>
          <w:sz w:val="32"/>
          <w:u w:val="single"/>
        </w:rPr>
        <w:t>Subjects Details</w:t>
      </w:r>
    </w:p>
    <w:p w14:paraId="4BE3C602" w14:textId="77777777" w:rsidR="00AD0359" w:rsidRDefault="00AD0359" w:rsidP="00DD7F06">
      <w:pPr>
        <w:spacing w:line="360" w:lineRule="auto"/>
        <w:rPr>
          <w:b/>
        </w:rPr>
      </w:pPr>
    </w:p>
    <w:tbl>
      <w:tblPr>
        <w:tblStyle w:val="TableGrid"/>
        <w:tblW w:w="0" w:type="auto"/>
        <w:tblLook w:val="04A0" w:firstRow="1" w:lastRow="0" w:firstColumn="1" w:lastColumn="0" w:noHBand="0" w:noVBand="1"/>
      </w:tblPr>
      <w:tblGrid>
        <w:gridCol w:w="2697"/>
        <w:gridCol w:w="1434"/>
        <w:gridCol w:w="1073"/>
        <w:gridCol w:w="1061"/>
        <w:gridCol w:w="1223"/>
        <w:gridCol w:w="1142"/>
      </w:tblGrid>
      <w:tr w:rsidR="008F30FC" w14:paraId="7359833A" w14:textId="77777777" w:rsidTr="008F30FC">
        <w:trPr>
          <w:trHeight w:val="625"/>
        </w:trPr>
        <w:tc>
          <w:tcPr>
            <w:tcW w:w="2697" w:type="dxa"/>
          </w:tcPr>
          <w:p w14:paraId="7C301D07" w14:textId="77777777" w:rsidR="008F30FC" w:rsidRPr="0071039E" w:rsidRDefault="008F30FC" w:rsidP="008F30FC">
            <w:pPr>
              <w:jc w:val="center"/>
              <w:rPr>
                <w:b/>
              </w:rPr>
            </w:pPr>
            <w:r w:rsidRPr="0071039E">
              <w:rPr>
                <w:b/>
              </w:rPr>
              <w:t>Field</w:t>
            </w:r>
          </w:p>
        </w:tc>
        <w:tc>
          <w:tcPr>
            <w:tcW w:w="1434" w:type="dxa"/>
          </w:tcPr>
          <w:p w14:paraId="5CD6A1BB" w14:textId="77777777" w:rsidR="008F30FC" w:rsidRPr="0071039E" w:rsidRDefault="008F30FC" w:rsidP="008F30FC">
            <w:pPr>
              <w:jc w:val="center"/>
              <w:rPr>
                <w:b/>
              </w:rPr>
            </w:pPr>
            <w:r w:rsidRPr="0071039E">
              <w:rPr>
                <w:b/>
              </w:rPr>
              <w:t>Type</w:t>
            </w:r>
          </w:p>
        </w:tc>
        <w:tc>
          <w:tcPr>
            <w:tcW w:w="1073" w:type="dxa"/>
          </w:tcPr>
          <w:p w14:paraId="31077D71" w14:textId="77777777" w:rsidR="008F30FC" w:rsidRPr="0071039E" w:rsidRDefault="008F30FC" w:rsidP="008F30FC">
            <w:pPr>
              <w:jc w:val="center"/>
              <w:rPr>
                <w:b/>
              </w:rPr>
            </w:pPr>
            <w:r w:rsidRPr="0071039E">
              <w:rPr>
                <w:b/>
              </w:rPr>
              <w:t>Null</w:t>
            </w:r>
          </w:p>
        </w:tc>
        <w:tc>
          <w:tcPr>
            <w:tcW w:w="1061" w:type="dxa"/>
          </w:tcPr>
          <w:p w14:paraId="07643138" w14:textId="77777777" w:rsidR="008F30FC" w:rsidRPr="0071039E" w:rsidRDefault="008F30FC" w:rsidP="008F30FC">
            <w:pPr>
              <w:jc w:val="center"/>
              <w:rPr>
                <w:b/>
              </w:rPr>
            </w:pPr>
            <w:r w:rsidRPr="0071039E">
              <w:rPr>
                <w:b/>
              </w:rPr>
              <w:t>Key</w:t>
            </w:r>
          </w:p>
        </w:tc>
        <w:tc>
          <w:tcPr>
            <w:tcW w:w="1223" w:type="dxa"/>
          </w:tcPr>
          <w:p w14:paraId="29C0EAAA" w14:textId="77777777" w:rsidR="008F30FC" w:rsidRPr="0071039E" w:rsidRDefault="008F30FC" w:rsidP="008F30FC">
            <w:pPr>
              <w:jc w:val="center"/>
              <w:rPr>
                <w:b/>
              </w:rPr>
            </w:pPr>
            <w:r w:rsidRPr="0071039E">
              <w:rPr>
                <w:b/>
              </w:rPr>
              <w:t>Default</w:t>
            </w:r>
          </w:p>
        </w:tc>
        <w:tc>
          <w:tcPr>
            <w:tcW w:w="1142" w:type="dxa"/>
          </w:tcPr>
          <w:p w14:paraId="68F753DF" w14:textId="77777777" w:rsidR="008F30FC" w:rsidRPr="0071039E" w:rsidRDefault="008F30FC" w:rsidP="008F30FC">
            <w:pPr>
              <w:jc w:val="center"/>
              <w:rPr>
                <w:b/>
              </w:rPr>
            </w:pPr>
            <w:r w:rsidRPr="0071039E">
              <w:rPr>
                <w:b/>
              </w:rPr>
              <w:t>Extra</w:t>
            </w:r>
          </w:p>
        </w:tc>
      </w:tr>
      <w:tr w:rsidR="008F30FC" w14:paraId="4B75921C" w14:textId="77777777" w:rsidTr="008F30FC">
        <w:tc>
          <w:tcPr>
            <w:tcW w:w="2697" w:type="dxa"/>
          </w:tcPr>
          <w:p w14:paraId="4C0C3384" w14:textId="77777777" w:rsidR="008F30FC" w:rsidRPr="008F30FC" w:rsidRDefault="008F30FC" w:rsidP="008F30FC">
            <w:pPr>
              <w:spacing w:line="360" w:lineRule="auto"/>
              <w:jc w:val="center"/>
            </w:pPr>
            <w:proofErr w:type="spellStart"/>
            <w:r w:rsidRPr="008F30FC">
              <w:t>subject_name</w:t>
            </w:r>
            <w:proofErr w:type="spellEnd"/>
          </w:p>
        </w:tc>
        <w:tc>
          <w:tcPr>
            <w:tcW w:w="1434" w:type="dxa"/>
          </w:tcPr>
          <w:p w14:paraId="0B213B14" w14:textId="77777777" w:rsidR="008F30FC" w:rsidRPr="008F30FC" w:rsidRDefault="008F30FC" w:rsidP="008F30FC">
            <w:pPr>
              <w:spacing w:line="360" w:lineRule="auto"/>
              <w:jc w:val="center"/>
            </w:pPr>
            <w:proofErr w:type="gramStart"/>
            <w:r w:rsidRPr="008F30FC">
              <w:t>varchar(</w:t>
            </w:r>
            <w:proofErr w:type="gramEnd"/>
            <w:r w:rsidRPr="008F30FC">
              <w:t>25)</w:t>
            </w:r>
          </w:p>
        </w:tc>
        <w:tc>
          <w:tcPr>
            <w:tcW w:w="1073" w:type="dxa"/>
          </w:tcPr>
          <w:p w14:paraId="14E425DE" w14:textId="77777777" w:rsidR="008F30FC" w:rsidRPr="008F30FC" w:rsidRDefault="008F30FC" w:rsidP="008F30FC">
            <w:pPr>
              <w:jc w:val="center"/>
            </w:pPr>
            <w:r w:rsidRPr="008F30FC">
              <w:t>YES</w:t>
            </w:r>
          </w:p>
        </w:tc>
        <w:tc>
          <w:tcPr>
            <w:tcW w:w="1061" w:type="dxa"/>
          </w:tcPr>
          <w:p w14:paraId="0F8D6096" w14:textId="77777777" w:rsidR="008F30FC" w:rsidRPr="008F30FC" w:rsidRDefault="008F30FC" w:rsidP="008F30FC">
            <w:pPr>
              <w:spacing w:line="360" w:lineRule="auto"/>
              <w:jc w:val="center"/>
            </w:pPr>
          </w:p>
        </w:tc>
        <w:tc>
          <w:tcPr>
            <w:tcW w:w="1223" w:type="dxa"/>
          </w:tcPr>
          <w:p w14:paraId="3DBF110A" w14:textId="77777777" w:rsidR="008F30FC" w:rsidRPr="008F30FC" w:rsidRDefault="008F30FC" w:rsidP="008F30FC">
            <w:pPr>
              <w:jc w:val="center"/>
            </w:pPr>
            <w:r w:rsidRPr="008F30FC">
              <w:t>NULL</w:t>
            </w:r>
          </w:p>
        </w:tc>
        <w:tc>
          <w:tcPr>
            <w:tcW w:w="1142" w:type="dxa"/>
          </w:tcPr>
          <w:p w14:paraId="65FD8F76" w14:textId="77777777" w:rsidR="008F30FC" w:rsidRPr="008F30FC" w:rsidRDefault="008F30FC" w:rsidP="008F30FC">
            <w:pPr>
              <w:spacing w:line="360" w:lineRule="auto"/>
              <w:jc w:val="center"/>
            </w:pPr>
            <w:r w:rsidRPr="008F30FC">
              <w:t>-</w:t>
            </w:r>
          </w:p>
        </w:tc>
      </w:tr>
      <w:tr w:rsidR="008F30FC" w14:paraId="51DB7677" w14:textId="77777777" w:rsidTr="008F30FC">
        <w:tc>
          <w:tcPr>
            <w:tcW w:w="2697" w:type="dxa"/>
          </w:tcPr>
          <w:p w14:paraId="787319C1" w14:textId="77777777" w:rsidR="008F30FC" w:rsidRPr="008F30FC" w:rsidRDefault="008F30FC" w:rsidP="008F30FC">
            <w:pPr>
              <w:spacing w:line="360" w:lineRule="auto"/>
              <w:jc w:val="center"/>
            </w:pPr>
            <w:r w:rsidRPr="008F30FC">
              <w:t>class</w:t>
            </w:r>
          </w:p>
        </w:tc>
        <w:tc>
          <w:tcPr>
            <w:tcW w:w="1434" w:type="dxa"/>
          </w:tcPr>
          <w:p w14:paraId="72AFFC4B" w14:textId="77777777" w:rsidR="008F30FC" w:rsidRPr="008F30FC" w:rsidRDefault="008F30FC" w:rsidP="008F30FC">
            <w:pPr>
              <w:spacing w:line="360" w:lineRule="auto"/>
              <w:jc w:val="center"/>
            </w:pPr>
            <w:proofErr w:type="gramStart"/>
            <w:r w:rsidRPr="008F30FC">
              <w:t>varchar(</w:t>
            </w:r>
            <w:proofErr w:type="gramEnd"/>
            <w:r w:rsidRPr="008F30FC">
              <w:t>2)</w:t>
            </w:r>
          </w:p>
        </w:tc>
        <w:tc>
          <w:tcPr>
            <w:tcW w:w="1073" w:type="dxa"/>
          </w:tcPr>
          <w:p w14:paraId="646EBAC3" w14:textId="77777777" w:rsidR="008F30FC" w:rsidRPr="008F30FC" w:rsidRDefault="008F30FC" w:rsidP="008F30FC">
            <w:pPr>
              <w:jc w:val="center"/>
            </w:pPr>
            <w:r w:rsidRPr="008F30FC">
              <w:t>YES</w:t>
            </w:r>
          </w:p>
        </w:tc>
        <w:tc>
          <w:tcPr>
            <w:tcW w:w="1061" w:type="dxa"/>
          </w:tcPr>
          <w:p w14:paraId="06FFABE0" w14:textId="77777777" w:rsidR="008F30FC" w:rsidRPr="008F30FC" w:rsidRDefault="008F30FC" w:rsidP="008F30FC">
            <w:pPr>
              <w:spacing w:line="360" w:lineRule="auto"/>
              <w:jc w:val="center"/>
            </w:pPr>
          </w:p>
        </w:tc>
        <w:tc>
          <w:tcPr>
            <w:tcW w:w="1223" w:type="dxa"/>
          </w:tcPr>
          <w:p w14:paraId="19716C78" w14:textId="77777777" w:rsidR="008F30FC" w:rsidRPr="008F30FC" w:rsidRDefault="008F30FC" w:rsidP="008F30FC">
            <w:pPr>
              <w:jc w:val="center"/>
            </w:pPr>
            <w:r w:rsidRPr="008F30FC">
              <w:t>NULL</w:t>
            </w:r>
          </w:p>
        </w:tc>
        <w:tc>
          <w:tcPr>
            <w:tcW w:w="1142" w:type="dxa"/>
          </w:tcPr>
          <w:p w14:paraId="2F5B04FF" w14:textId="77777777" w:rsidR="008F30FC" w:rsidRPr="008F30FC" w:rsidRDefault="008F30FC" w:rsidP="008F30FC">
            <w:pPr>
              <w:jc w:val="center"/>
            </w:pPr>
            <w:r w:rsidRPr="008F30FC">
              <w:t>-</w:t>
            </w:r>
          </w:p>
        </w:tc>
      </w:tr>
      <w:tr w:rsidR="008F30FC" w14:paraId="2B2EE350" w14:textId="77777777" w:rsidTr="008F30FC">
        <w:tc>
          <w:tcPr>
            <w:tcW w:w="2697" w:type="dxa"/>
          </w:tcPr>
          <w:p w14:paraId="6B5C862C" w14:textId="77777777" w:rsidR="008F30FC" w:rsidRPr="008F30FC" w:rsidRDefault="008F30FC" w:rsidP="008F30FC">
            <w:pPr>
              <w:spacing w:line="360" w:lineRule="auto"/>
              <w:jc w:val="center"/>
            </w:pPr>
            <w:proofErr w:type="spellStart"/>
            <w:r w:rsidRPr="008F30FC">
              <w:t>subject_code</w:t>
            </w:r>
            <w:proofErr w:type="spellEnd"/>
          </w:p>
        </w:tc>
        <w:tc>
          <w:tcPr>
            <w:tcW w:w="1434" w:type="dxa"/>
          </w:tcPr>
          <w:p w14:paraId="5794491C" w14:textId="77777777" w:rsidR="008F30FC" w:rsidRPr="008F30FC" w:rsidRDefault="008F30FC" w:rsidP="008F30FC">
            <w:pPr>
              <w:spacing w:line="360" w:lineRule="auto"/>
              <w:jc w:val="center"/>
            </w:pPr>
            <w:proofErr w:type="gramStart"/>
            <w:r w:rsidRPr="008F30FC">
              <w:t>varchar(</w:t>
            </w:r>
            <w:proofErr w:type="gramEnd"/>
            <w:r w:rsidRPr="008F30FC">
              <w:t>10)</w:t>
            </w:r>
          </w:p>
        </w:tc>
        <w:tc>
          <w:tcPr>
            <w:tcW w:w="1073" w:type="dxa"/>
          </w:tcPr>
          <w:p w14:paraId="6EC58C37" w14:textId="77777777" w:rsidR="008F30FC" w:rsidRPr="008F30FC" w:rsidRDefault="008F30FC" w:rsidP="008F30FC">
            <w:pPr>
              <w:spacing w:line="360" w:lineRule="auto"/>
              <w:jc w:val="center"/>
            </w:pPr>
            <w:r w:rsidRPr="008F30FC">
              <w:t>NO</w:t>
            </w:r>
          </w:p>
        </w:tc>
        <w:tc>
          <w:tcPr>
            <w:tcW w:w="1061" w:type="dxa"/>
          </w:tcPr>
          <w:p w14:paraId="2BA0FA0A" w14:textId="77777777" w:rsidR="008F30FC" w:rsidRPr="008F30FC" w:rsidRDefault="008F30FC" w:rsidP="008F30FC">
            <w:pPr>
              <w:spacing w:line="360" w:lineRule="auto"/>
              <w:jc w:val="center"/>
            </w:pPr>
            <w:r w:rsidRPr="008F30FC">
              <w:t>PRI</w:t>
            </w:r>
          </w:p>
        </w:tc>
        <w:tc>
          <w:tcPr>
            <w:tcW w:w="1223" w:type="dxa"/>
          </w:tcPr>
          <w:p w14:paraId="59A52660" w14:textId="77777777" w:rsidR="008F30FC" w:rsidRPr="008F30FC" w:rsidRDefault="008F30FC" w:rsidP="008F30FC">
            <w:pPr>
              <w:jc w:val="center"/>
            </w:pPr>
            <w:r w:rsidRPr="008F30FC">
              <w:t>NULL</w:t>
            </w:r>
          </w:p>
        </w:tc>
        <w:tc>
          <w:tcPr>
            <w:tcW w:w="1142" w:type="dxa"/>
          </w:tcPr>
          <w:p w14:paraId="2FBE1B6D" w14:textId="77777777" w:rsidR="008F30FC" w:rsidRPr="008F30FC" w:rsidRDefault="008F30FC" w:rsidP="008F30FC">
            <w:pPr>
              <w:jc w:val="center"/>
            </w:pPr>
            <w:r w:rsidRPr="008F30FC">
              <w:t>-</w:t>
            </w:r>
          </w:p>
        </w:tc>
      </w:tr>
      <w:tr w:rsidR="008F30FC" w14:paraId="6925166E" w14:textId="77777777" w:rsidTr="008F30FC">
        <w:tc>
          <w:tcPr>
            <w:tcW w:w="2697" w:type="dxa"/>
          </w:tcPr>
          <w:p w14:paraId="40D34F2D" w14:textId="77777777" w:rsidR="008F30FC" w:rsidRPr="008F30FC" w:rsidRDefault="008F30FC" w:rsidP="008F30FC">
            <w:pPr>
              <w:spacing w:line="360" w:lineRule="auto"/>
              <w:jc w:val="center"/>
            </w:pPr>
            <w:proofErr w:type="spellStart"/>
            <w:r w:rsidRPr="008F30FC">
              <w:t>max_marks</w:t>
            </w:r>
            <w:proofErr w:type="spellEnd"/>
          </w:p>
        </w:tc>
        <w:tc>
          <w:tcPr>
            <w:tcW w:w="1434" w:type="dxa"/>
          </w:tcPr>
          <w:p w14:paraId="05914665" w14:textId="77777777" w:rsidR="008F30FC" w:rsidRPr="008F30FC" w:rsidRDefault="008F30FC" w:rsidP="008F30FC">
            <w:pPr>
              <w:jc w:val="center"/>
            </w:pPr>
            <w:r w:rsidRPr="008F30FC">
              <w:t>int</w:t>
            </w:r>
          </w:p>
        </w:tc>
        <w:tc>
          <w:tcPr>
            <w:tcW w:w="1073" w:type="dxa"/>
          </w:tcPr>
          <w:p w14:paraId="31464A63" w14:textId="77777777" w:rsidR="008F30FC" w:rsidRPr="008F30FC" w:rsidRDefault="008F30FC" w:rsidP="008F30FC">
            <w:pPr>
              <w:jc w:val="center"/>
            </w:pPr>
            <w:r w:rsidRPr="008F30FC">
              <w:t>YES</w:t>
            </w:r>
          </w:p>
        </w:tc>
        <w:tc>
          <w:tcPr>
            <w:tcW w:w="1061" w:type="dxa"/>
          </w:tcPr>
          <w:p w14:paraId="70A08C8E" w14:textId="77777777" w:rsidR="008F30FC" w:rsidRPr="008F30FC" w:rsidRDefault="008F30FC" w:rsidP="008F30FC">
            <w:pPr>
              <w:spacing w:line="360" w:lineRule="auto"/>
              <w:jc w:val="center"/>
            </w:pPr>
          </w:p>
        </w:tc>
        <w:tc>
          <w:tcPr>
            <w:tcW w:w="1223" w:type="dxa"/>
          </w:tcPr>
          <w:p w14:paraId="5A3D268F" w14:textId="77777777" w:rsidR="008F30FC" w:rsidRPr="008F30FC" w:rsidRDefault="008F30FC" w:rsidP="008F30FC">
            <w:pPr>
              <w:jc w:val="center"/>
            </w:pPr>
            <w:r w:rsidRPr="008F30FC">
              <w:t>NULL</w:t>
            </w:r>
          </w:p>
        </w:tc>
        <w:tc>
          <w:tcPr>
            <w:tcW w:w="1142" w:type="dxa"/>
          </w:tcPr>
          <w:p w14:paraId="76FD2944" w14:textId="77777777" w:rsidR="008F30FC" w:rsidRPr="008F30FC" w:rsidRDefault="008F30FC" w:rsidP="008F30FC">
            <w:pPr>
              <w:jc w:val="center"/>
            </w:pPr>
            <w:r w:rsidRPr="008F30FC">
              <w:t>-</w:t>
            </w:r>
          </w:p>
        </w:tc>
      </w:tr>
      <w:tr w:rsidR="008F30FC" w14:paraId="0B54CC36" w14:textId="77777777" w:rsidTr="008F30FC">
        <w:tc>
          <w:tcPr>
            <w:tcW w:w="2697" w:type="dxa"/>
          </w:tcPr>
          <w:p w14:paraId="4EDA5632" w14:textId="77777777" w:rsidR="008F30FC" w:rsidRPr="008F30FC" w:rsidRDefault="008F30FC" w:rsidP="008F30FC">
            <w:pPr>
              <w:spacing w:line="360" w:lineRule="auto"/>
              <w:jc w:val="center"/>
            </w:pPr>
            <w:proofErr w:type="spellStart"/>
            <w:r w:rsidRPr="008F30FC">
              <w:t>max_assignment_marks</w:t>
            </w:r>
            <w:proofErr w:type="spellEnd"/>
          </w:p>
        </w:tc>
        <w:tc>
          <w:tcPr>
            <w:tcW w:w="1434" w:type="dxa"/>
          </w:tcPr>
          <w:p w14:paraId="2929AD02" w14:textId="77777777" w:rsidR="008F30FC" w:rsidRPr="008F30FC" w:rsidRDefault="008F30FC" w:rsidP="008F30FC">
            <w:pPr>
              <w:jc w:val="center"/>
            </w:pPr>
            <w:r w:rsidRPr="008F30FC">
              <w:t>int</w:t>
            </w:r>
          </w:p>
        </w:tc>
        <w:tc>
          <w:tcPr>
            <w:tcW w:w="1073" w:type="dxa"/>
          </w:tcPr>
          <w:p w14:paraId="3EDEEE55" w14:textId="77777777" w:rsidR="008F30FC" w:rsidRPr="008F30FC" w:rsidRDefault="008F30FC" w:rsidP="008F30FC">
            <w:pPr>
              <w:jc w:val="center"/>
            </w:pPr>
            <w:r w:rsidRPr="008F30FC">
              <w:t>YES</w:t>
            </w:r>
          </w:p>
        </w:tc>
        <w:tc>
          <w:tcPr>
            <w:tcW w:w="1061" w:type="dxa"/>
          </w:tcPr>
          <w:p w14:paraId="096A0D19" w14:textId="77777777" w:rsidR="008F30FC" w:rsidRPr="008F30FC" w:rsidRDefault="008F30FC" w:rsidP="008F30FC">
            <w:pPr>
              <w:spacing w:line="360" w:lineRule="auto"/>
              <w:jc w:val="center"/>
            </w:pPr>
          </w:p>
        </w:tc>
        <w:tc>
          <w:tcPr>
            <w:tcW w:w="1223" w:type="dxa"/>
          </w:tcPr>
          <w:p w14:paraId="44851FDE" w14:textId="77777777" w:rsidR="008F30FC" w:rsidRPr="008F30FC" w:rsidRDefault="008F30FC" w:rsidP="008F30FC">
            <w:pPr>
              <w:jc w:val="center"/>
            </w:pPr>
            <w:r w:rsidRPr="008F30FC">
              <w:t>NULL</w:t>
            </w:r>
          </w:p>
        </w:tc>
        <w:tc>
          <w:tcPr>
            <w:tcW w:w="1142" w:type="dxa"/>
          </w:tcPr>
          <w:p w14:paraId="422472CC" w14:textId="77777777" w:rsidR="008F30FC" w:rsidRPr="008F30FC" w:rsidRDefault="008F30FC" w:rsidP="008F30FC">
            <w:pPr>
              <w:jc w:val="center"/>
            </w:pPr>
            <w:r w:rsidRPr="008F30FC">
              <w:t>-</w:t>
            </w:r>
          </w:p>
        </w:tc>
      </w:tr>
      <w:tr w:rsidR="006E2B0D" w14:paraId="3C75E757" w14:textId="77777777" w:rsidTr="008F30FC">
        <w:tc>
          <w:tcPr>
            <w:tcW w:w="2697" w:type="dxa"/>
          </w:tcPr>
          <w:p w14:paraId="4F2AEDC3" w14:textId="77777777" w:rsidR="006E2B0D" w:rsidRPr="008F30FC" w:rsidRDefault="006E2B0D" w:rsidP="006E2B0D">
            <w:pPr>
              <w:spacing w:line="360" w:lineRule="auto"/>
              <w:jc w:val="center"/>
            </w:pPr>
            <w:proofErr w:type="spellStart"/>
            <w:r>
              <w:t>teacher_id</w:t>
            </w:r>
            <w:proofErr w:type="spellEnd"/>
          </w:p>
        </w:tc>
        <w:tc>
          <w:tcPr>
            <w:tcW w:w="1434" w:type="dxa"/>
          </w:tcPr>
          <w:p w14:paraId="3CF029E2" w14:textId="77777777" w:rsidR="006E2B0D" w:rsidRPr="008F30FC" w:rsidRDefault="006E2B0D" w:rsidP="006E2B0D">
            <w:pPr>
              <w:jc w:val="center"/>
            </w:pPr>
            <w:r w:rsidRPr="008F30FC">
              <w:t>int</w:t>
            </w:r>
          </w:p>
        </w:tc>
        <w:tc>
          <w:tcPr>
            <w:tcW w:w="1073" w:type="dxa"/>
          </w:tcPr>
          <w:p w14:paraId="648386FC" w14:textId="77777777" w:rsidR="006E2B0D" w:rsidRPr="008F30FC" w:rsidRDefault="006E2B0D" w:rsidP="006E2B0D">
            <w:pPr>
              <w:jc w:val="center"/>
            </w:pPr>
            <w:r w:rsidRPr="008F30FC">
              <w:t>YES</w:t>
            </w:r>
          </w:p>
        </w:tc>
        <w:tc>
          <w:tcPr>
            <w:tcW w:w="1061" w:type="dxa"/>
          </w:tcPr>
          <w:p w14:paraId="24DE611E" w14:textId="77777777" w:rsidR="006E2B0D" w:rsidRPr="008F30FC" w:rsidRDefault="006E2B0D" w:rsidP="006E2B0D">
            <w:pPr>
              <w:spacing w:line="360" w:lineRule="auto"/>
              <w:jc w:val="center"/>
            </w:pPr>
          </w:p>
        </w:tc>
        <w:tc>
          <w:tcPr>
            <w:tcW w:w="1223" w:type="dxa"/>
          </w:tcPr>
          <w:p w14:paraId="02408123" w14:textId="77777777" w:rsidR="006E2B0D" w:rsidRPr="008F30FC" w:rsidRDefault="006E2B0D" w:rsidP="006E2B0D">
            <w:pPr>
              <w:jc w:val="center"/>
            </w:pPr>
            <w:r>
              <w:t>0</w:t>
            </w:r>
          </w:p>
        </w:tc>
        <w:tc>
          <w:tcPr>
            <w:tcW w:w="1142" w:type="dxa"/>
          </w:tcPr>
          <w:p w14:paraId="7FA6C8E5" w14:textId="77777777" w:rsidR="006E2B0D" w:rsidRPr="008F30FC" w:rsidRDefault="006E2B0D" w:rsidP="006E2B0D">
            <w:pPr>
              <w:jc w:val="center"/>
            </w:pPr>
            <w:r>
              <w:t>-</w:t>
            </w:r>
          </w:p>
        </w:tc>
      </w:tr>
    </w:tbl>
    <w:p w14:paraId="1238BF9D" w14:textId="77777777" w:rsidR="00AD0359" w:rsidRDefault="00AD0359" w:rsidP="00DD7F06">
      <w:pPr>
        <w:spacing w:line="360" w:lineRule="auto"/>
        <w:rPr>
          <w:b/>
        </w:rPr>
      </w:pPr>
    </w:p>
    <w:p w14:paraId="261B96B2" w14:textId="77777777" w:rsidR="00AD0359" w:rsidRDefault="00AD0359" w:rsidP="00DD7F06">
      <w:pPr>
        <w:spacing w:line="360" w:lineRule="auto"/>
        <w:rPr>
          <w:b/>
        </w:rPr>
      </w:pPr>
    </w:p>
    <w:p w14:paraId="0B70E809" w14:textId="77777777" w:rsidR="008F30FC" w:rsidRDefault="008F30FC" w:rsidP="008F30FC">
      <w:pPr>
        <w:pStyle w:val="Heading2"/>
        <w:tabs>
          <w:tab w:val="clear" w:pos="576"/>
          <w:tab w:val="num" w:pos="1906"/>
        </w:tabs>
        <w:ind w:left="1906"/>
        <w:rPr>
          <w:b/>
          <w:bCs/>
          <w:sz w:val="32"/>
          <w:u w:val="single"/>
        </w:rPr>
      </w:pPr>
    </w:p>
    <w:p w14:paraId="05824BAF" w14:textId="77777777" w:rsidR="008F30FC" w:rsidRDefault="008F30FC" w:rsidP="008F30FC">
      <w:pPr>
        <w:pStyle w:val="Heading2"/>
        <w:tabs>
          <w:tab w:val="clear" w:pos="576"/>
          <w:tab w:val="num" w:pos="1906"/>
        </w:tabs>
        <w:ind w:left="1906"/>
        <w:rPr>
          <w:b/>
          <w:bCs/>
          <w:sz w:val="32"/>
          <w:u w:val="single"/>
        </w:rPr>
      </w:pPr>
      <w:r w:rsidRPr="005E3D09">
        <w:rPr>
          <w:b/>
          <w:bCs/>
          <w:sz w:val="32"/>
          <w:u w:val="single"/>
        </w:rPr>
        <w:t xml:space="preserve">Table </w:t>
      </w:r>
      <w:r>
        <w:rPr>
          <w:b/>
          <w:bCs/>
          <w:sz w:val="32"/>
          <w:u w:val="single"/>
        </w:rPr>
        <w:t>9</w:t>
      </w:r>
      <w:r w:rsidRPr="005E3D09">
        <w:rPr>
          <w:b/>
          <w:bCs/>
          <w:sz w:val="32"/>
          <w:u w:val="single"/>
        </w:rPr>
        <w:t xml:space="preserve">: </w:t>
      </w:r>
      <w:r>
        <w:rPr>
          <w:b/>
          <w:bCs/>
          <w:sz w:val="32"/>
          <w:u w:val="single"/>
        </w:rPr>
        <w:t>Student Feedback</w:t>
      </w:r>
    </w:p>
    <w:p w14:paraId="729E24B4" w14:textId="77777777" w:rsidR="00BC5FE7" w:rsidRDefault="00BC5FE7" w:rsidP="00DD7F06">
      <w:pPr>
        <w:spacing w:line="360" w:lineRule="auto"/>
        <w:rPr>
          <w:b/>
        </w:rPr>
      </w:pPr>
    </w:p>
    <w:tbl>
      <w:tblPr>
        <w:tblStyle w:val="TableGrid"/>
        <w:tblW w:w="0" w:type="auto"/>
        <w:tblLook w:val="04A0" w:firstRow="1" w:lastRow="0" w:firstColumn="1" w:lastColumn="0" w:noHBand="0" w:noVBand="1"/>
      </w:tblPr>
      <w:tblGrid>
        <w:gridCol w:w="2083"/>
        <w:gridCol w:w="1523"/>
        <w:gridCol w:w="1061"/>
        <w:gridCol w:w="1042"/>
        <w:gridCol w:w="1212"/>
        <w:gridCol w:w="1709"/>
      </w:tblGrid>
      <w:tr w:rsidR="008F30FC" w14:paraId="2E729771" w14:textId="77777777" w:rsidTr="008F30FC">
        <w:trPr>
          <w:trHeight w:val="565"/>
        </w:trPr>
        <w:tc>
          <w:tcPr>
            <w:tcW w:w="2124" w:type="dxa"/>
          </w:tcPr>
          <w:p w14:paraId="37F30D12" w14:textId="77777777" w:rsidR="008F30FC" w:rsidRPr="0071039E" w:rsidRDefault="008F30FC" w:rsidP="008F30FC">
            <w:pPr>
              <w:jc w:val="center"/>
              <w:rPr>
                <w:b/>
              </w:rPr>
            </w:pPr>
            <w:r w:rsidRPr="0071039E">
              <w:rPr>
                <w:b/>
              </w:rPr>
              <w:t>Field</w:t>
            </w:r>
          </w:p>
        </w:tc>
        <w:tc>
          <w:tcPr>
            <w:tcW w:w="1549" w:type="dxa"/>
          </w:tcPr>
          <w:p w14:paraId="024932CD" w14:textId="77777777" w:rsidR="008F30FC" w:rsidRPr="0071039E" w:rsidRDefault="008F30FC" w:rsidP="008F30FC">
            <w:pPr>
              <w:jc w:val="center"/>
              <w:rPr>
                <w:b/>
              </w:rPr>
            </w:pPr>
            <w:r w:rsidRPr="0071039E">
              <w:rPr>
                <w:b/>
              </w:rPr>
              <w:t>Type</w:t>
            </w:r>
          </w:p>
        </w:tc>
        <w:tc>
          <w:tcPr>
            <w:tcW w:w="1209" w:type="dxa"/>
          </w:tcPr>
          <w:p w14:paraId="4D2E8BFC" w14:textId="77777777" w:rsidR="008F30FC" w:rsidRPr="0071039E" w:rsidRDefault="008F30FC" w:rsidP="008F30FC">
            <w:pPr>
              <w:jc w:val="center"/>
              <w:rPr>
                <w:b/>
              </w:rPr>
            </w:pPr>
            <w:r w:rsidRPr="0071039E">
              <w:rPr>
                <w:b/>
              </w:rPr>
              <w:t>Null</w:t>
            </w:r>
          </w:p>
        </w:tc>
        <w:tc>
          <w:tcPr>
            <w:tcW w:w="1198" w:type="dxa"/>
          </w:tcPr>
          <w:p w14:paraId="0DBD0E28" w14:textId="77777777" w:rsidR="008F30FC" w:rsidRPr="0071039E" w:rsidRDefault="008F30FC" w:rsidP="008F30FC">
            <w:pPr>
              <w:jc w:val="center"/>
              <w:rPr>
                <w:b/>
              </w:rPr>
            </w:pPr>
            <w:r w:rsidRPr="0071039E">
              <w:rPr>
                <w:b/>
              </w:rPr>
              <w:t>Key</w:t>
            </w:r>
          </w:p>
        </w:tc>
        <w:tc>
          <w:tcPr>
            <w:tcW w:w="1301" w:type="dxa"/>
          </w:tcPr>
          <w:p w14:paraId="28D4C337" w14:textId="77777777" w:rsidR="008F30FC" w:rsidRPr="0071039E" w:rsidRDefault="008F30FC" w:rsidP="008F30FC">
            <w:pPr>
              <w:jc w:val="center"/>
              <w:rPr>
                <w:b/>
              </w:rPr>
            </w:pPr>
            <w:r w:rsidRPr="0071039E">
              <w:rPr>
                <w:b/>
              </w:rPr>
              <w:t>Default</w:t>
            </w:r>
          </w:p>
        </w:tc>
        <w:tc>
          <w:tcPr>
            <w:tcW w:w="1249" w:type="dxa"/>
          </w:tcPr>
          <w:p w14:paraId="0551CEAE" w14:textId="77777777" w:rsidR="008F30FC" w:rsidRPr="0071039E" w:rsidRDefault="008F30FC" w:rsidP="008F30FC">
            <w:pPr>
              <w:jc w:val="center"/>
              <w:rPr>
                <w:b/>
              </w:rPr>
            </w:pPr>
            <w:r w:rsidRPr="0071039E">
              <w:rPr>
                <w:b/>
              </w:rPr>
              <w:t>Extra</w:t>
            </w:r>
          </w:p>
        </w:tc>
      </w:tr>
      <w:tr w:rsidR="008F30FC" w14:paraId="1008E699" w14:textId="77777777" w:rsidTr="008F30FC">
        <w:tc>
          <w:tcPr>
            <w:tcW w:w="2124" w:type="dxa"/>
          </w:tcPr>
          <w:p w14:paraId="7D28A6A9" w14:textId="77777777" w:rsidR="008F30FC" w:rsidRPr="008F30FC" w:rsidRDefault="008F30FC" w:rsidP="008F30FC">
            <w:pPr>
              <w:spacing w:line="360" w:lineRule="auto"/>
              <w:jc w:val="center"/>
            </w:pPr>
            <w:proofErr w:type="spellStart"/>
            <w:r w:rsidRPr="008F30FC">
              <w:t>feedback_id</w:t>
            </w:r>
            <w:proofErr w:type="spellEnd"/>
          </w:p>
        </w:tc>
        <w:tc>
          <w:tcPr>
            <w:tcW w:w="1549" w:type="dxa"/>
          </w:tcPr>
          <w:p w14:paraId="1B8E8EB8" w14:textId="77777777" w:rsidR="008F30FC" w:rsidRPr="008F30FC" w:rsidRDefault="008F30FC" w:rsidP="008F30FC">
            <w:pPr>
              <w:spacing w:line="360" w:lineRule="auto"/>
              <w:jc w:val="center"/>
            </w:pPr>
            <w:r w:rsidRPr="008F30FC">
              <w:t>int</w:t>
            </w:r>
          </w:p>
        </w:tc>
        <w:tc>
          <w:tcPr>
            <w:tcW w:w="1209" w:type="dxa"/>
          </w:tcPr>
          <w:p w14:paraId="4705DCEB" w14:textId="77777777" w:rsidR="008F30FC" w:rsidRPr="008F30FC" w:rsidRDefault="008F30FC" w:rsidP="008F30FC">
            <w:pPr>
              <w:spacing w:line="360" w:lineRule="auto"/>
              <w:jc w:val="center"/>
            </w:pPr>
            <w:r w:rsidRPr="008F30FC">
              <w:t>NO</w:t>
            </w:r>
          </w:p>
        </w:tc>
        <w:tc>
          <w:tcPr>
            <w:tcW w:w="1198" w:type="dxa"/>
          </w:tcPr>
          <w:p w14:paraId="46F9066D" w14:textId="77777777" w:rsidR="008F30FC" w:rsidRPr="008F30FC" w:rsidRDefault="008F30FC" w:rsidP="008F30FC">
            <w:pPr>
              <w:spacing w:line="360" w:lineRule="auto"/>
              <w:jc w:val="center"/>
            </w:pPr>
            <w:r w:rsidRPr="008F30FC">
              <w:t>PRI</w:t>
            </w:r>
          </w:p>
        </w:tc>
        <w:tc>
          <w:tcPr>
            <w:tcW w:w="1301" w:type="dxa"/>
          </w:tcPr>
          <w:p w14:paraId="5A786261" w14:textId="77777777" w:rsidR="008F30FC" w:rsidRPr="008F30FC" w:rsidRDefault="008F30FC" w:rsidP="008F30FC">
            <w:pPr>
              <w:spacing w:line="360" w:lineRule="auto"/>
              <w:jc w:val="center"/>
            </w:pPr>
            <w:r w:rsidRPr="008F30FC">
              <w:t>NULL</w:t>
            </w:r>
          </w:p>
        </w:tc>
        <w:tc>
          <w:tcPr>
            <w:tcW w:w="1249" w:type="dxa"/>
          </w:tcPr>
          <w:p w14:paraId="57631AD3" w14:textId="77777777" w:rsidR="008F30FC" w:rsidRPr="008F30FC" w:rsidRDefault="008F30FC" w:rsidP="008F30FC">
            <w:pPr>
              <w:spacing w:line="360" w:lineRule="auto"/>
              <w:jc w:val="center"/>
            </w:pPr>
            <w:proofErr w:type="spellStart"/>
            <w:r w:rsidRPr="008F30FC">
              <w:t>auto_increment</w:t>
            </w:r>
            <w:proofErr w:type="spellEnd"/>
          </w:p>
        </w:tc>
      </w:tr>
      <w:tr w:rsidR="008F30FC" w14:paraId="18D92BD1" w14:textId="77777777" w:rsidTr="008F30FC">
        <w:tc>
          <w:tcPr>
            <w:tcW w:w="2124" w:type="dxa"/>
          </w:tcPr>
          <w:p w14:paraId="40833C2C" w14:textId="77777777" w:rsidR="008F30FC" w:rsidRPr="008F30FC" w:rsidRDefault="008F30FC" w:rsidP="008F30FC">
            <w:pPr>
              <w:spacing w:line="360" w:lineRule="auto"/>
              <w:jc w:val="center"/>
            </w:pPr>
            <w:proofErr w:type="spellStart"/>
            <w:r w:rsidRPr="008F30FC">
              <w:t>student_id</w:t>
            </w:r>
            <w:proofErr w:type="spellEnd"/>
          </w:p>
        </w:tc>
        <w:tc>
          <w:tcPr>
            <w:tcW w:w="1549" w:type="dxa"/>
          </w:tcPr>
          <w:p w14:paraId="05A82D7E" w14:textId="77777777" w:rsidR="008F30FC" w:rsidRPr="008F30FC" w:rsidRDefault="008F30FC" w:rsidP="008F30FC">
            <w:pPr>
              <w:jc w:val="center"/>
            </w:pPr>
            <w:r w:rsidRPr="008F30FC">
              <w:t>int</w:t>
            </w:r>
          </w:p>
        </w:tc>
        <w:tc>
          <w:tcPr>
            <w:tcW w:w="1209" w:type="dxa"/>
          </w:tcPr>
          <w:p w14:paraId="1FE5F585" w14:textId="77777777" w:rsidR="008F30FC" w:rsidRPr="008F30FC" w:rsidRDefault="008F30FC" w:rsidP="008F30FC">
            <w:pPr>
              <w:spacing w:line="360" w:lineRule="auto"/>
              <w:jc w:val="center"/>
            </w:pPr>
            <w:r w:rsidRPr="008F30FC">
              <w:t>YES</w:t>
            </w:r>
          </w:p>
        </w:tc>
        <w:tc>
          <w:tcPr>
            <w:tcW w:w="1198" w:type="dxa"/>
          </w:tcPr>
          <w:p w14:paraId="5408B260" w14:textId="77777777" w:rsidR="008F30FC" w:rsidRPr="008F30FC" w:rsidRDefault="008F30FC" w:rsidP="008F30FC">
            <w:pPr>
              <w:spacing w:line="360" w:lineRule="auto"/>
              <w:jc w:val="center"/>
            </w:pPr>
          </w:p>
        </w:tc>
        <w:tc>
          <w:tcPr>
            <w:tcW w:w="1301" w:type="dxa"/>
          </w:tcPr>
          <w:p w14:paraId="6CAFFC84" w14:textId="77777777" w:rsidR="008F30FC" w:rsidRPr="008F30FC" w:rsidRDefault="008F30FC" w:rsidP="008F30FC">
            <w:pPr>
              <w:jc w:val="center"/>
            </w:pPr>
            <w:r w:rsidRPr="008F30FC">
              <w:t>NULL</w:t>
            </w:r>
          </w:p>
        </w:tc>
        <w:tc>
          <w:tcPr>
            <w:tcW w:w="1249" w:type="dxa"/>
          </w:tcPr>
          <w:p w14:paraId="36774685" w14:textId="77777777" w:rsidR="008F30FC" w:rsidRPr="008F30FC" w:rsidRDefault="008F30FC" w:rsidP="008F30FC">
            <w:pPr>
              <w:spacing w:line="360" w:lineRule="auto"/>
              <w:jc w:val="center"/>
            </w:pPr>
          </w:p>
        </w:tc>
      </w:tr>
      <w:tr w:rsidR="008F30FC" w14:paraId="779D5FB4" w14:textId="77777777" w:rsidTr="008F30FC">
        <w:tc>
          <w:tcPr>
            <w:tcW w:w="2124" w:type="dxa"/>
          </w:tcPr>
          <w:p w14:paraId="5E72C00C" w14:textId="77777777" w:rsidR="008F30FC" w:rsidRPr="008F30FC" w:rsidRDefault="008F30FC" w:rsidP="008F30FC">
            <w:pPr>
              <w:spacing w:line="360" w:lineRule="auto"/>
              <w:jc w:val="center"/>
            </w:pPr>
            <w:proofErr w:type="spellStart"/>
            <w:r w:rsidRPr="008F30FC">
              <w:t>teacher_id</w:t>
            </w:r>
            <w:proofErr w:type="spellEnd"/>
          </w:p>
        </w:tc>
        <w:tc>
          <w:tcPr>
            <w:tcW w:w="1549" w:type="dxa"/>
          </w:tcPr>
          <w:p w14:paraId="733E855E" w14:textId="77777777" w:rsidR="008F30FC" w:rsidRPr="008F30FC" w:rsidRDefault="008F30FC" w:rsidP="008F30FC">
            <w:pPr>
              <w:jc w:val="center"/>
            </w:pPr>
            <w:r w:rsidRPr="008F30FC">
              <w:t>int</w:t>
            </w:r>
          </w:p>
        </w:tc>
        <w:tc>
          <w:tcPr>
            <w:tcW w:w="1209" w:type="dxa"/>
          </w:tcPr>
          <w:p w14:paraId="408F4E66" w14:textId="77777777" w:rsidR="008F30FC" w:rsidRPr="008F30FC" w:rsidRDefault="008F30FC" w:rsidP="008F30FC">
            <w:pPr>
              <w:jc w:val="center"/>
            </w:pPr>
            <w:r w:rsidRPr="008F30FC">
              <w:t>YES</w:t>
            </w:r>
          </w:p>
        </w:tc>
        <w:tc>
          <w:tcPr>
            <w:tcW w:w="1198" w:type="dxa"/>
          </w:tcPr>
          <w:p w14:paraId="54BF8495" w14:textId="77777777" w:rsidR="008F30FC" w:rsidRPr="008F30FC" w:rsidRDefault="008F30FC" w:rsidP="008F30FC">
            <w:pPr>
              <w:spacing w:line="360" w:lineRule="auto"/>
              <w:jc w:val="center"/>
            </w:pPr>
          </w:p>
        </w:tc>
        <w:tc>
          <w:tcPr>
            <w:tcW w:w="1301" w:type="dxa"/>
          </w:tcPr>
          <w:p w14:paraId="524E26B0" w14:textId="77777777" w:rsidR="008F30FC" w:rsidRPr="008F30FC" w:rsidRDefault="008F30FC" w:rsidP="008F30FC">
            <w:pPr>
              <w:jc w:val="center"/>
            </w:pPr>
            <w:r w:rsidRPr="008F30FC">
              <w:t>NULL</w:t>
            </w:r>
          </w:p>
        </w:tc>
        <w:tc>
          <w:tcPr>
            <w:tcW w:w="1249" w:type="dxa"/>
          </w:tcPr>
          <w:p w14:paraId="1B2F109F" w14:textId="77777777" w:rsidR="008F30FC" w:rsidRPr="008F30FC" w:rsidRDefault="008F30FC" w:rsidP="008F30FC">
            <w:pPr>
              <w:spacing w:line="360" w:lineRule="auto"/>
              <w:jc w:val="center"/>
            </w:pPr>
          </w:p>
        </w:tc>
      </w:tr>
      <w:tr w:rsidR="008F30FC" w14:paraId="0C369700" w14:textId="77777777" w:rsidTr="008F30FC">
        <w:tc>
          <w:tcPr>
            <w:tcW w:w="2124" w:type="dxa"/>
          </w:tcPr>
          <w:p w14:paraId="6B6D6237" w14:textId="77777777" w:rsidR="008F30FC" w:rsidRPr="008F30FC" w:rsidRDefault="008F30FC" w:rsidP="008F30FC">
            <w:pPr>
              <w:spacing w:line="360" w:lineRule="auto"/>
              <w:jc w:val="center"/>
            </w:pPr>
            <w:proofErr w:type="spellStart"/>
            <w:r w:rsidRPr="008F30FC">
              <w:t>feedback_remarks</w:t>
            </w:r>
            <w:proofErr w:type="spellEnd"/>
          </w:p>
        </w:tc>
        <w:tc>
          <w:tcPr>
            <w:tcW w:w="1549" w:type="dxa"/>
          </w:tcPr>
          <w:p w14:paraId="5E5DD27D" w14:textId="77777777" w:rsidR="008F30FC" w:rsidRPr="008F30FC" w:rsidRDefault="008F30FC" w:rsidP="008F30FC">
            <w:pPr>
              <w:spacing w:line="360" w:lineRule="auto"/>
              <w:jc w:val="center"/>
            </w:pPr>
            <w:proofErr w:type="gramStart"/>
            <w:r w:rsidRPr="008F30FC">
              <w:t>varchar(</w:t>
            </w:r>
            <w:proofErr w:type="gramEnd"/>
            <w:r w:rsidRPr="008F30FC">
              <w:t>100)</w:t>
            </w:r>
          </w:p>
        </w:tc>
        <w:tc>
          <w:tcPr>
            <w:tcW w:w="1209" w:type="dxa"/>
          </w:tcPr>
          <w:p w14:paraId="5060DEA6" w14:textId="77777777" w:rsidR="008F30FC" w:rsidRPr="008F30FC" w:rsidRDefault="008F30FC" w:rsidP="008F30FC">
            <w:pPr>
              <w:jc w:val="center"/>
            </w:pPr>
            <w:r w:rsidRPr="008F30FC">
              <w:t>YES</w:t>
            </w:r>
          </w:p>
        </w:tc>
        <w:tc>
          <w:tcPr>
            <w:tcW w:w="1198" w:type="dxa"/>
          </w:tcPr>
          <w:p w14:paraId="2F4A6CF5" w14:textId="77777777" w:rsidR="008F30FC" w:rsidRPr="008F30FC" w:rsidRDefault="008F30FC" w:rsidP="008F30FC">
            <w:pPr>
              <w:spacing w:line="360" w:lineRule="auto"/>
              <w:jc w:val="center"/>
            </w:pPr>
          </w:p>
        </w:tc>
        <w:tc>
          <w:tcPr>
            <w:tcW w:w="1301" w:type="dxa"/>
          </w:tcPr>
          <w:p w14:paraId="5542C6FF" w14:textId="77777777" w:rsidR="008F30FC" w:rsidRPr="008F30FC" w:rsidRDefault="008F30FC" w:rsidP="008F30FC">
            <w:pPr>
              <w:jc w:val="center"/>
            </w:pPr>
            <w:r w:rsidRPr="008F30FC">
              <w:t>NULL</w:t>
            </w:r>
          </w:p>
        </w:tc>
        <w:tc>
          <w:tcPr>
            <w:tcW w:w="1249" w:type="dxa"/>
          </w:tcPr>
          <w:p w14:paraId="7DD91639" w14:textId="77777777" w:rsidR="008F30FC" w:rsidRPr="008F30FC" w:rsidRDefault="008F30FC" w:rsidP="008F30FC">
            <w:pPr>
              <w:spacing w:line="360" w:lineRule="auto"/>
              <w:jc w:val="center"/>
            </w:pPr>
          </w:p>
        </w:tc>
      </w:tr>
      <w:tr w:rsidR="008F30FC" w14:paraId="0EC10D38" w14:textId="77777777" w:rsidTr="008F30FC">
        <w:tc>
          <w:tcPr>
            <w:tcW w:w="2124" w:type="dxa"/>
          </w:tcPr>
          <w:p w14:paraId="254B8C14" w14:textId="77777777" w:rsidR="008F30FC" w:rsidRPr="008F30FC" w:rsidRDefault="008F30FC" w:rsidP="008F30FC">
            <w:pPr>
              <w:spacing w:line="360" w:lineRule="auto"/>
              <w:jc w:val="center"/>
            </w:pPr>
            <w:proofErr w:type="spellStart"/>
            <w:r w:rsidRPr="008F30FC">
              <w:t>feedback_ratings</w:t>
            </w:r>
            <w:proofErr w:type="spellEnd"/>
          </w:p>
        </w:tc>
        <w:tc>
          <w:tcPr>
            <w:tcW w:w="1549" w:type="dxa"/>
          </w:tcPr>
          <w:p w14:paraId="5E49B421" w14:textId="77777777" w:rsidR="008F30FC" w:rsidRPr="008F30FC" w:rsidRDefault="008F30FC" w:rsidP="008F30FC">
            <w:pPr>
              <w:spacing w:line="360" w:lineRule="auto"/>
              <w:jc w:val="center"/>
            </w:pPr>
            <w:r w:rsidRPr="008F30FC">
              <w:t>int</w:t>
            </w:r>
          </w:p>
        </w:tc>
        <w:tc>
          <w:tcPr>
            <w:tcW w:w="1209" w:type="dxa"/>
          </w:tcPr>
          <w:p w14:paraId="4C904029" w14:textId="77777777" w:rsidR="008F30FC" w:rsidRPr="008F30FC" w:rsidRDefault="008F30FC" w:rsidP="008F30FC">
            <w:pPr>
              <w:jc w:val="center"/>
            </w:pPr>
            <w:r w:rsidRPr="008F30FC">
              <w:t>YES</w:t>
            </w:r>
          </w:p>
        </w:tc>
        <w:tc>
          <w:tcPr>
            <w:tcW w:w="1198" w:type="dxa"/>
          </w:tcPr>
          <w:p w14:paraId="54FA4D7E" w14:textId="77777777" w:rsidR="008F30FC" w:rsidRPr="008F30FC" w:rsidRDefault="008F30FC" w:rsidP="008F30FC">
            <w:pPr>
              <w:spacing w:line="360" w:lineRule="auto"/>
              <w:jc w:val="center"/>
            </w:pPr>
          </w:p>
        </w:tc>
        <w:tc>
          <w:tcPr>
            <w:tcW w:w="1301" w:type="dxa"/>
          </w:tcPr>
          <w:p w14:paraId="217BCA7E" w14:textId="77777777" w:rsidR="008F30FC" w:rsidRPr="008F30FC" w:rsidRDefault="008F30FC" w:rsidP="008F30FC">
            <w:pPr>
              <w:jc w:val="center"/>
            </w:pPr>
            <w:r w:rsidRPr="008F30FC">
              <w:t>NULL</w:t>
            </w:r>
          </w:p>
        </w:tc>
        <w:tc>
          <w:tcPr>
            <w:tcW w:w="1249" w:type="dxa"/>
          </w:tcPr>
          <w:p w14:paraId="251416F2" w14:textId="77777777" w:rsidR="008F30FC" w:rsidRPr="008F30FC" w:rsidRDefault="008F30FC" w:rsidP="008F30FC">
            <w:pPr>
              <w:spacing w:line="360" w:lineRule="auto"/>
              <w:jc w:val="center"/>
            </w:pPr>
          </w:p>
        </w:tc>
      </w:tr>
    </w:tbl>
    <w:p w14:paraId="1F24E5E0" w14:textId="77777777" w:rsidR="00BC5FE7" w:rsidRDefault="00BC5FE7" w:rsidP="00DD7F06">
      <w:pPr>
        <w:spacing w:line="360" w:lineRule="auto"/>
        <w:rPr>
          <w:b/>
        </w:rPr>
      </w:pPr>
    </w:p>
    <w:p w14:paraId="6593959E" w14:textId="77777777" w:rsidR="00BC5FE7" w:rsidRDefault="00BC5FE7" w:rsidP="00DD7F06">
      <w:pPr>
        <w:spacing w:line="360" w:lineRule="auto"/>
        <w:rPr>
          <w:b/>
        </w:rPr>
      </w:pPr>
    </w:p>
    <w:p w14:paraId="69DFC708" w14:textId="77777777" w:rsidR="00BC5FE7" w:rsidRDefault="00BC5FE7" w:rsidP="00DD7F06">
      <w:pPr>
        <w:spacing w:line="360" w:lineRule="auto"/>
        <w:rPr>
          <w:b/>
        </w:rPr>
      </w:pPr>
    </w:p>
    <w:p w14:paraId="48E368AE" w14:textId="77777777" w:rsidR="008F30FC" w:rsidRDefault="008F30FC" w:rsidP="00DD7F06">
      <w:pPr>
        <w:spacing w:line="360" w:lineRule="auto"/>
        <w:rPr>
          <w:b/>
        </w:rPr>
      </w:pPr>
    </w:p>
    <w:p w14:paraId="5733AED4" w14:textId="77777777" w:rsidR="008F30FC" w:rsidRDefault="008F30FC" w:rsidP="00DD7F06">
      <w:pPr>
        <w:spacing w:line="360" w:lineRule="auto"/>
        <w:rPr>
          <w:b/>
        </w:rPr>
      </w:pPr>
    </w:p>
    <w:p w14:paraId="74C6F020" w14:textId="77777777" w:rsidR="008F30FC" w:rsidRDefault="008F30FC" w:rsidP="00DD7F06">
      <w:pPr>
        <w:spacing w:line="360" w:lineRule="auto"/>
        <w:rPr>
          <w:b/>
        </w:rPr>
      </w:pPr>
    </w:p>
    <w:p w14:paraId="0EF6F829" w14:textId="77777777" w:rsidR="008F30FC" w:rsidRDefault="008F30FC" w:rsidP="00DD7F06">
      <w:pPr>
        <w:spacing w:line="360" w:lineRule="auto"/>
        <w:rPr>
          <w:b/>
        </w:rPr>
      </w:pPr>
    </w:p>
    <w:p w14:paraId="339AEC2D" w14:textId="77777777" w:rsidR="008F30FC" w:rsidRDefault="008F30FC" w:rsidP="00DD7F06">
      <w:pPr>
        <w:spacing w:line="360" w:lineRule="auto"/>
        <w:rPr>
          <w:b/>
        </w:rPr>
      </w:pPr>
    </w:p>
    <w:p w14:paraId="5963456D" w14:textId="77777777" w:rsidR="008F30FC" w:rsidRDefault="008F30FC" w:rsidP="00DD7F06">
      <w:pPr>
        <w:spacing w:line="360" w:lineRule="auto"/>
        <w:rPr>
          <w:b/>
        </w:rPr>
      </w:pPr>
    </w:p>
    <w:p w14:paraId="506B4096" w14:textId="77777777" w:rsidR="008F30FC" w:rsidRDefault="008F30FC" w:rsidP="00DD7F06">
      <w:pPr>
        <w:spacing w:line="360" w:lineRule="auto"/>
        <w:rPr>
          <w:b/>
        </w:rPr>
      </w:pPr>
    </w:p>
    <w:p w14:paraId="3D999A1A" w14:textId="77777777" w:rsidR="008F30FC" w:rsidRDefault="008F30FC" w:rsidP="008F30FC">
      <w:pPr>
        <w:pStyle w:val="Heading2"/>
        <w:tabs>
          <w:tab w:val="clear" w:pos="576"/>
          <w:tab w:val="num" w:pos="1906"/>
        </w:tabs>
        <w:ind w:left="1906"/>
        <w:rPr>
          <w:b/>
          <w:bCs/>
          <w:sz w:val="32"/>
          <w:u w:val="single"/>
        </w:rPr>
      </w:pPr>
      <w:r w:rsidRPr="005E3D09">
        <w:rPr>
          <w:b/>
          <w:bCs/>
          <w:sz w:val="32"/>
          <w:u w:val="single"/>
        </w:rPr>
        <w:t xml:space="preserve">Table </w:t>
      </w:r>
      <w:r>
        <w:rPr>
          <w:b/>
          <w:bCs/>
          <w:sz w:val="32"/>
          <w:u w:val="single"/>
        </w:rPr>
        <w:t>10</w:t>
      </w:r>
      <w:r w:rsidRPr="005E3D09">
        <w:rPr>
          <w:b/>
          <w:bCs/>
          <w:sz w:val="32"/>
          <w:u w:val="single"/>
        </w:rPr>
        <w:t xml:space="preserve">: </w:t>
      </w:r>
      <w:r>
        <w:rPr>
          <w:b/>
          <w:bCs/>
          <w:sz w:val="32"/>
          <w:u w:val="single"/>
        </w:rPr>
        <w:t>Schedule</w:t>
      </w:r>
    </w:p>
    <w:p w14:paraId="48B9A898" w14:textId="77777777" w:rsidR="008F30FC" w:rsidRDefault="008F30FC" w:rsidP="008F30FC"/>
    <w:p w14:paraId="15859E32" w14:textId="77777777" w:rsidR="008F30FC" w:rsidRDefault="008F30FC" w:rsidP="008F30FC"/>
    <w:tbl>
      <w:tblPr>
        <w:tblStyle w:val="TableGrid"/>
        <w:tblW w:w="0" w:type="auto"/>
        <w:tblLook w:val="04A0" w:firstRow="1" w:lastRow="0" w:firstColumn="1" w:lastColumn="0" w:noHBand="0" w:noVBand="1"/>
      </w:tblPr>
      <w:tblGrid>
        <w:gridCol w:w="1469"/>
        <w:gridCol w:w="1418"/>
        <w:gridCol w:w="1332"/>
        <w:gridCol w:w="1327"/>
        <w:gridCol w:w="1375"/>
        <w:gridCol w:w="1709"/>
      </w:tblGrid>
      <w:tr w:rsidR="008F30FC" w14:paraId="47B1BAC9" w14:textId="77777777" w:rsidTr="008F30FC">
        <w:trPr>
          <w:trHeight w:val="630"/>
        </w:trPr>
        <w:tc>
          <w:tcPr>
            <w:tcW w:w="1469" w:type="dxa"/>
          </w:tcPr>
          <w:p w14:paraId="4212A8E0" w14:textId="77777777" w:rsidR="008F30FC" w:rsidRPr="0071039E" w:rsidRDefault="008F30FC" w:rsidP="008F30FC">
            <w:pPr>
              <w:jc w:val="center"/>
              <w:rPr>
                <w:b/>
              </w:rPr>
            </w:pPr>
            <w:r w:rsidRPr="0071039E">
              <w:rPr>
                <w:b/>
              </w:rPr>
              <w:t>Field</w:t>
            </w:r>
          </w:p>
        </w:tc>
        <w:tc>
          <w:tcPr>
            <w:tcW w:w="1431" w:type="dxa"/>
          </w:tcPr>
          <w:p w14:paraId="60E56281" w14:textId="77777777" w:rsidR="008F30FC" w:rsidRPr="0071039E" w:rsidRDefault="008F30FC" w:rsidP="008F30FC">
            <w:pPr>
              <w:jc w:val="center"/>
              <w:rPr>
                <w:b/>
              </w:rPr>
            </w:pPr>
            <w:r w:rsidRPr="0071039E">
              <w:rPr>
                <w:b/>
              </w:rPr>
              <w:t>Type</w:t>
            </w:r>
          </w:p>
        </w:tc>
        <w:tc>
          <w:tcPr>
            <w:tcW w:w="1431" w:type="dxa"/>
          </w:tcPr>
          <w:p w14:paraId="5B00D37E" w14:textId="77777777" w:rsidR="008F30FC" w:rsidRPr="0071039E" w:rsidRDefault="008F30FC" w:rsidP="008F30FC">
            <w:pPr>
              <w:jc w:val="center"/>
              <w:rPr>
                <w:b/>
              </w:rPr>
            </w:pPr>
            <w:r w:rsidRPr="0071039E">
              <w:rPr>
                <w:b/>
              </w:rPr>
              <w:t>Null</w:t>
            </w:r>
          </w:p>
        </w:tc>
        <w:tc>
          <w:tcPr>
            <w:tcW w:w="1431" w:type="dxa"/>
          </w:tcPr>
          <w:p w14:paraId="49BE6070" w14:textId="77777777" w:rsidR="008F30FC" w:rsidRPr="0071039E" w:rsidRDefault="008F30FC" w:rsidP="008F30FC">
            <w:pPr>
              <w:jc w:val="center"/>
              <w:rPr>
                <w:b/>
              </w:rPr>
            </w:pPr>
            <w:r w:rsidRPr="0071039E">
              <w:rPr>
                <w:b/>
              </w:rPr>
              <w:t>Key</w:t>
            </w:r>
          </w:p>
        </w:tc>
        <w:tc>
          <w:tcPr>
            <w:tcW w:w="1435" w:type="dxa"/>
          </w:tcPr>
          <w:p w14:paraId="27869676" w14:textId="77777777" w:rsidR="008F30FC" w:rsidRPr="0071039E" w:rsidRDefault="008F30FC" w:rsidP="008F30FC">
            <w:pPr>
              <w:jc w:val="center"/>
              <w:rPr>
                <w:b/>
              </w:rPr>
            </w:pPr>
            <w:r w:rsidRPr="0071039E">
              <w:rPr>
                <w:b/>
              </w:rPr>
              <w:t>Default</w:t>
            </w:r>
          </w:p>
        </w:tc>
        <w:tc>
          <w:tcPr>
            <w:tcW w:w="1433" w:type="dxa"/>
          </w:tcPr>
          <w:p w14:paraId="7146E450" w14:textId="77777777" w:rsidR="008F30FC" w:rsidRPr="0071039E" w:rsidRDefault="008F30FC" w:rsidP="008F30FC">
            <w:pPr>
              <w:jc w:val="center"/>
              <w:rPr>
                <w:b/>
              </w:rPr>
            </w:pPr>
            <w:r w:rsidRPr="0071039E">
              <w:rPr>
                <w:b/>
              </w:rPr>
              <w:t>Extra</w:t>
            </w:r>
          </w:p>
        </w:tc>
      </w:tr>
      <w:tr w:rsidR="008F30FC" w14:paraId="25D06F36" w14:textId="77777777" w:rsidTr="008F30FC">
        <w:tc>
          <w:tcPr>
            <w:tcW w:w="1469" w:type="dxa"/>
          </w:tcPr>
          <w:p w14:paraId="08579640" w14:textId="77777777" w:rsidR="008F30FC" w:rsidRDefault="008F30FC" w:rsidP="008F30FC">
            <w:pPr>
              <w:jc w:val="center"/>
            </w:pPr>
            <w:proofErr w:type="spellStart"/>
            <w:r w:rsidRPr="008F30FC">
              <w:t>session_id</w:t>
            </w:r>
            <w:proofErr w:type="spellEnd"/>
          </w:p>
        </w:tc>
        <w:tc>
          <w:tcPr>
            <w:tcW w:w="1431" w:type="dxa"/>
          </w:tcPr>
          <w:p w14:paraId="232BD7F0" w14:textId="77777777" w:rsidR="008F30FC" w:rsidRDefault="008F30FC" w:rsidP="008F30FC">
            <w:pPr>
              <w:jc w:val="center"/>
            </w:pPr>
            <w:r w:rsidRPr="00122CFE">
              <w:t>int</w:t>
            </w:r>
          </w:p>
        </w:tc>
        <w:tc>
          <w:tcPr>
            <w:tcW w:w="1431" w:type="dxa"/>
          </w:tcPr>
          <w:p w14:paraId="6407DEFD" w14:textId="77777777" w:rsidR="008F30FC" w:rsidRDefault="008F30FC" w:rsidP="008F30FC">
            <w:pPr>
              <w:jc w:val="center"/>
            </w:pPr>
            <w:r w:rsidRPr="008F30FC">
              <w:t>NO</w:t>
            </w:r>
          </w:p>
        </w:tc>
        <w:tc>
          <w:tcPr>
            <w:tcW w:w="1431" w:type="dxa"/>
          </w:tcPr>
          <w:p w14:paraId="1D0270B8" w14:textId="77777777" w:rsidR="008F30FC" w:rsidRDefault="008F30FC" w:rsidP="008F30FC">
            <w:pPr>
              <w:jc w:val="center"/>
            </w:pPr>
            <w:r w:rsidRPr="008F30FC">
              <w:t>PRI</w:t>
            </w:r>
          </w:p>
        </w:tc>
        <w:tc>
          <w:tcPr>
            <w:tcW w:w="1435" w:type="dxa"/>
          </w:tcPr>
          <w:p w14:paraId="01AB1066" w14:textId="77777777" w:rsidR="008F30FC" w:rsidRDefault="008F30FC" w:rsidP="008F30FC">
            <w:pPr>
              <w:jc w:val="center"/>
            </w:pPr>
            <w:r w:rsidRPr="008D0D53">
              <w:t>NULL</w:t>
            </w:r>
          </w:p>
        </w:tc>
        <w:tc>
          <w:tcPr>
            <w:tcW w:w="1433" w:type="dxa"/>
          </w:tcPr>
          <w:p w14:paraId="1AA0CC75" w14:textId="77777777" w:rsidR="008F30FC" w:rsidRDefault="008F30FC" w:rsidP="008F30FC">
            <w:pPr>
              <w:jc w:val="center"/>
            </w:pPr>
            <w:proofErr w:type="spellStart"/>
            <w:r w:rsidRPr="008F30FC">
              <w:t>auto_increment</w:t>
            </w:r>
            <w:proofErr w:type="spellEnd"/>
          </w:p>
        </w:tc>
      </w:tr>
      <w:tr w:rsidR="008F30FC" w14:paraId="71D7FFC7" w14:textId="77777777" w:rsidTr="008F30FC">
        <w:tc>
          <w:tcPr>
            <w:tcW w:w="1469" w:type="dxa"/>
          </w:tcPr>
          <w:p w14:paraId="484738C4" w14:textId="77777777" w:rsidR="008F30FC" w:rsidRDefault="008F30FC" w:rsidP="008F30FC">
            <w:pPr>
              <w:jc w:val="center"/>
            </w:pPr>
            <w:proofErr w:type="spellStart"/>
            <w:r w:rsidRPr="008F30FC">
              <w:t>teacher_id</w:t>
            </w:r>
            <w:proofErr w:type="spellEnd"/>
          </w:p>
        </w:tc>
        <w:tc>
          <w:tcPr>
            <w:tcW w:w="1431" w:type="dxa"/>
          </w:tcPr>
          <w:p w14:paraId="6F59A259" w14:textId="77777777" w:rsidR="008F30FC" w:rsidRDefault="008F30FC" w:rsidP="008F30FC">
            <w:pPr>
              <w:jc w:val="center"/>
            </w:pPr>
            <w:r w:rsidRPr="00122CFE">
              <w:t>int</w:t>
            </w:r>
          </w:p>
        </w:tc>
        <w:tc>
          <w:tcPr>
            <w:tcW w:w="1431" w:type="dxa"/>
          </w:tcPr>
          <w:p w14:paraId="5CB626CB" w14:textId="77777777" w:rsidR="008F30FC" w:rsidRDefault="008F30FC" w:rsidP="008F30FC">
            <w:pPr>
              <w:jc w:val="center"/>
            </w:pPr>
            <w:r>
              <w:t>YES</w:t>
            </w:r>
          </w:p>
        </w:tc>
        <w:tc>
          <w:tcPr>
            <w:tcW w:w="1431" w:type="dxa"/>
          </w:tcPr>
          <w:p w14:paraId="52FB1A54" w14:textId="77777777" w:rsidR="008F30FC" w:rsidRDefault="008F30FC" w:rsidP="008F30FC">
            <w:pPr>
              <w:jc w:val="center"/>
            </w:pPr>
          </w:p>
        </w:tc>
        <w:tc>
          <w:tcPr>
            <w:tcW w:w="1435" w:type="dxa"/>
          </w:tcPr>
          <w:p w14:paraId="062DE787" w14:textId="77777777" w:rsidR="008F30FC" w:rsidRDefault="008F30FC" w:rsidP="008F30FC">
            <w:pPr>
              <w:jc w:val="center"/>
            </w:pPr>
            <w:r w:rsidRPr="008D0D53">
              <w:t>NULL</w:t>
            </w:r>
          </w:p>
        </w:tc>
        <w:tc>
          <w:tcPr>
            <w:tcW w:w="1433" w:type="dxa"/>
          </w:tcPr>
          <w:p w14:paraId="2A17E5CF" w14:textId="77777777" w:rsidR="008F30FC" w:rsidRDefault="008F30FC" w:rsidP="008F30FC">
            <w:pPr>
              <w:jc w:val="center"/>
            </w:pPr>
          </w:p>
        </w:tc>
      </w:tr>
      <w:tr w:rsidR="008F30FC" w14:paraId="24B942D2" w14:textId="77777777" w:rsidTr="008F30FC">
        <w:tc>
          <w:tcPr>
            <w:tcW w:w="1469" w:type="dxa"/>
          </w:tcPr>
          <w:p w14:paraId="067C5D5F" w14:textId="77777777" w:rsidR="008F30FC" w:rsidRDefault="008F30FC" w:rsidP="008F30FC">
            <w:pPr>
              <w:jc w:val="center"/>
            </w:pPr>
            <w:r w:rsidRPr="008F30FC">
              <w:t>class</w:t>
            </w:r>
          </w:p>
        </w:tc>
        <w:tc>
          <w:tcPr>
            <w:tcW w:w="1431" w:type="dxa"/>
          </w:tcPr>
          <w:p w14:paraId="6C16C486" w14:textId="77777777" w:rsidR="008F30FC" w:rsidRDefault="008F30FC" w:rsidP="008F30FC">
            <w:pPr>
              <w:jc w:val="center"/>
            </w:pPr>
            <w:proofErr w:type="gramStart"/>
            <w:r w:rsidRPr="008F30FC">
              <w:t>varchar(</w:t>
            </w:r>
            <w:proofErr w:type="gramEnd"/>
            <w:r w:rsidRPr="008F30FC">
              <w:t>2)</w:t>
            </w:r>
          </w:p>
        </w:tc>
        <w:tc>
          <w:tcPr>
            <w:tcW w:w="1431" w:type="dxa"/>
          </w:tcPr>
          <w:p w14:paraId="407E3FAB" w14:textId="77777777" w:rsidR="008F30FC" w:rsidRDefault="008F30FC" w:rsidP="008F30FC">
            <w:pPr>
              <w:jc w:val="center"/>
            </w:pPr>
            <w:r w:rsidRPr="007B6A63">
              <w:t>YES</w:t>
            </w:r>
          </w:p>
        </w:tc>
        <w:tc>
          <w:tcPr>
            <w:tcW w:w="1431" w:type="dxa"/>
          </w:tcPr>
          <w:p w14:paraId="465D47AE" w14:textId="77777777" w:rsidR="008F30FC" w:rsidRDefault="008F30FC" w:rsidP="008F30FC">
            <w:pPr>
              <w:jc w:val="center"/>
            </w:pPr>
          </w:p>
        </w:tc>
        <w:tc>
          <w:tcPr>
            <w:tcW w:w="1435" w:type="dxa"/>
          </w:tcPr>
          <w:p w14:paraId="0393BFC6" w14:textId="77777777" w:rsidR="008F30FC" w:rsidRDefault="008F30FC" w:rsidP="008F30FC">
            <w:pPr>
              <w:jc w:val="center"/>
            </w:pPr>
            <w:r w:rsidRPr="008D0D53">
              <w:t>NULL</w:t>
            </w:r>
          </w:p>
        </w:tc>
        <w:tc>
          <w:tcPr>
            <w:tcW w:w="1433" w:type="dxa"/>
          </w:tcPr>
          <w:p w14:paraId="5630AF13" w14:textId="77777777" w:rsidR="008F30FC" w:rsidRDefault="008F30FC" w:rsidP="008F30FC">
            <w:pPr>
              <w:jc w:val="center"/>
            </w:pPr>
          </w:p>
        </w:tc>
      </w:tr>
      <w:tr w:rsidR="008F30FC" w14:paraId="7486DEBA" w14:textId="77777777" w:rsidTr="008F30FC">
        <w:tc>
          <w:tcPr>
            <w:tcW w:w="1469" w:type="dxa"/>
          </w:tcPr>
          <w:p w14:paraId="724540BC" w14:textId="77777777" w:rsidR="008F30FC" w:rsidRDefault="008F30FC" w:rsidP="008F30FC">
            <w:pPr>
              <w:jc w:val="center"/>
            </w:pPr>
            <w:proofErr w:type="spellStart"/>
            <w:r w:rsidRPr="008F30FC">
              <w:t>subject_code</w:t>
            </w:r>
            <w:proofErr w:type="spellEnd"/>
          </w:p>
        </w:tc>
        <w:tc>
          <w:tcPr>
            <w:tcW w:w="1431" w:type="dxa"/>
          </w:tcPr>
          <w:p w14:paraId="65D17351" w14:textId="77777777" w:rsidR="008F30FC" w:rsidRDefault="008F30FC" w:rsidP="008F30FC">
            <w:pPr>
              <w:jc w:val="center"/>
            </w:pPr>
            <w:proofErr w:type="gramStart"/>
            <w:r w:rsidRPr="008F30FC">
              <w:t>varchar(</w:t>
            </w:r>
            <w:proofErr w:type="gramEnd"/>
            <w:r w:rsidRPr="008F30FC">
              <w:t>10)</w:t>
            </w:r>
          </w:p>
        </w:tc>
        <w:tc>
          <w:tcPr>
            <w:tcW w:w="1431" w:type="dxa"/>
          </w:tcPr>
          <w:p w14:paraId="2F41D08E" w14:textId="77777777" w:rsidR="008F30FC" w:rsidRDefault="008F30FC" w:rsidP="008F30FC">
            <w:pPr>
              <w:jc w:val="center"/>
            </w:pPr>
            <w:r w:rsidRPr="007B6A63">
              <w:t>YES</w:t>
            </w:r>
          </w:p>
        </w:tc>
        <w:tc>
          <w:tcPr>
            <w:tcW w:w="1431" w:type="dxa"/>
          </w:tcPr>
          <w:p w14:paraId="0AEAA12B" w14:textId="77777777" w:rsidR="008F30FC" w:rsidRDefault="008F30FC" w:rsidP="008F30FC">
            <w:pPr>
              <w:jc w:val="center"/>
            </w:pPr>
          </w:p>
        </w:tc>
        <w:tc>
          <w:tcPr>
            <w:tcW w:w="1435" w:type="dxa"/>
          </w:tcPr>
          <w:p w14:paraId="6635B055" w14:textId="77777777" w:rsidR="008F30FC" w:rsidRDefault="008F30FC" w:rsidP="008F30FC">
            <w:pPr>
              <w:jc w:val="center"/>
            </w:pPr>
            <w:r w:rsidRPr="008D0D53">
              <w:t>NULL</w:t>
            </w:r>
          </w:p>
        </w:tc>
        <w:tc>
          <w:tcPr>
            <w:tcW w:w="1433" w:type="dxa"/>
          </w:tcPr>
          <w:p w14:paraId="34BA922F" w14:textId="77777777" w:rsidR="008F30FC" w:rsidRDefault="008F30FC" w:rsidP="008F30FC">
            <w:pPr>
              <w:jc w:val="center"/>
            </w:pPr>
          </w:p>
        </w:tc>
      </w:tr>
      <w:tr w:rsidR="008F30FC" w14:paraId="3DEF7265" w14:textId="77777777" w:rsidTr="008F30FC">
        <w:tc>
          <w:tcPr>
            <w:tcW w:w="1469" w:type="dxa"/>
          </w:tcPr>
          <w:p w14:paraId="751B749C" w14:textId="77777777" w:rsidR="008F30FC" w:rsidRDefault="008F30FC" w:rsidP="008F30FC">
            <w:pPr>
              <w:jc w:val="center"/>
            </w:pPr>
            <w:proofErr w:type="spellStart"/>
            <w:r w:rsidRPr="008F30FC">
              <w:t>start_time</w:t>
            </w:r>
            <w:proofErr w:type="spellEnd"/>
          </w:p>
        </w:tc>
        <w:tc>
          <w:tcPr>
            <w:tcW w:w="1431" w:type="dxa"/>
          </w:tcPr>
          <w:p w14:paraId="39558C5E" w14:textId="77777777" w:rsidR="008F30FC" w:rsidRDefault="008F30FC" w:rsidP="008F30FC">
            <w:pPr>
              <w:jc w:val="center"/>
            </w:pPr>
            <w:r w:rsidRPr="00853669">
              <w:t>time</w:t>
            </w:r>
          </w:p>
        </w:tc>
        <w:tc>
          <w:tcPr>
            <w:tcW w:w="1431" w:type="dxa"/>
          </w:tcPr>
          <w:p w14:paraId="21F6CA31" w14:textId="77777777" w:rsidR="008F30FC" w:rsidRDefault="008F30FC" w:rsidP="008F30FC">
            <w:pPr>
              <w:jc w:val="center"/>
            </w:pPr>
            <w:r w:rsidRPr="007B6A63">
              <w:t>YES</w:t>
            </w:r>
          </w:p>
        </w:tc>
        <w:tc>
          <w:tcPr>
            <w:tcW w:w="1431" w:type="dxa"/>
          </w:tcPr>
          <w:p w14:paraId="13B77DB0" w14:textId="77777777" w:rsidR="008F30FC" w:rsidRDefault="008F30FC" w:rsidP="008F30FC">
            <w:pPr>
              <w:jc w:val="center"/>
            </w:pPr>
          </w:p>
        </w:tc>
        <w:tc>
          <w:tcPr>
            <w:tcW w:w="1435" w:type="dxa"/>
          </w:tcPr>
          <w:p w14:paraId="015D9226" w14:textId="77777777" w:rsidR="008F30FC" w:rsidRDefault="008F30FC" w:rsidP="008F30FC">
            <w:pPr>
              <w:jc w:val="center"/>
            </w:pPr>
            <w:r w:rsidRPr="008D0D53">
              <w:t>NULL</w:t>
            </w:r>
          </w:p>
        </w:tc>
        <w:tc>
          <w:tcPr>
            <w:tcW w:w="1433" w:type="dxa"/>
          </w:tcPr>
          <w:p w14:paraId="7DBC5AAC" w14:textId="77777777" w:rsidR="008F30FC" w:rsidRDefault="008F30FC" w:rsidP="008F30FC">
            <w:pPr>
              <w:jc w:val="center"/>
            </w:pPr>
          </w:p>
        </w:tc>
      </w:tr>
      <w:tr w:rsidR="008F30FC" w14:paraId="413EFE3E" w14:textId="77777777" w:rsidTr="008F30FC">
        <w:tc>
          <w:tcPr>
            <w:tcW w:w="1469" w:type="dxa"/>
          </w:tcPr>
          <w:p w14:paraId="26046017" w14:textId="77777777" w:rsidR="008F30FC" w:rsidRDefault="008F30FC" w:rsidP="008F30FC">
            <w:pPr>
              <w:jc w:val="center"/>
            </w:pPr>
            <w:proofErr w:type="spellStart"/>
            <w:r w:rsidRPr="008F30FC">
              <w:t>end_time</w:t>
            </w:r>
            <w:proofErr w:type="spellEnd"/>
          </w:p>
        </w:tc>
        <w:tc>
          <w:tcPr>
            <w:tcW w:w="1431" w:type="dxa"/>
          </w:tcPr>
          <w:p w14:paraId="10E70C34" w14:textId="77777777" w:rsidR="008F30FC" w:rsidRDefault="008F30FC" w:rsidP="008F30FC">
            <w:pPr>
              <w:jc w:val="center"/>
            </w:pPr>
            <w:r w:rsidRPr="00853669">
              <w:t>time</w:t>
            </w:r>
          </w:p>
        </w:tc>
        <w:tc>
          <w:tcPr>
            <w:tcW w:w="1431" w:type="dxa"/>
          </w:tcPr>
          <w:p w14:paraId="0ACBE310" w14:textId="77777777" w:rsidR="008F30FC" w:rsidRDefault="008F30FC" w:rsidP="008F30FC">
            <w:pPr>
              <w:jc w:val="center"/>
            </w:pPr>
            <w:r w:rsidRPr="007B6A63">
              <w:t>YES</w:t>
            </w:r>
          </w:p>
        </w:tc>
        <w:tc>
          <w:tcPr>
            <w:tcW w:w="1431" w:type="dxa"/>
          </w:tcPr>
          <w:p w14:paraId="4AD28AD1" w14:textId="77777777" w:rsidR="008F30FC" w:rsidRDefault="008F30FC" w:rsidP="008F30FC">
            <w:pPr>
              <w:jc w:val="center"/>
            </w:pPr>
          </w:p>
        </w:tc>
        <w:tc>
          <w:tcPr>
            <w:tcW w:w="1435" w:type="dxa"/>
          </w:tcPr>
          <w:p w14:paraId="0A246200" w14:textId="77777777" w:rsidR="008F30FC" w:rsidRDefault="008F30FC" w:rsidP="008F30FC">
            <w:pPr>
              <w:jc w:val="center"/>
            </w:pPr>
            <w:r w:rsidRPr="008D0D53">
              <w:t>NULL</w:t>
            </w:r>
          </w:p>
        </w:tc>
        <w:tc>
          <w:tcPr>
            <w:tcW w:w="1433" w:type="dxa"/>
          </w:tcPr>
          <w:p w14:paraId="30D046F5" w14:textId="77777777" w:rsidR="008F30FC" w:rsidRDefault="008F30FC" w:rsidP="008F30FC">
            <w:pPr>
              <w:jc w:val="center"/>
            </w:pPr>
          </w:p>
        </w:tc>
      </w:tr>
    </w:tbl>
    <w:p w14:paraId="28AC772D" w14:textId="77777777" w:rsidR="008F30FC" w:rsidRPr="008F30FC" w:rsidRDefault="008F30FC" w:rsidP="008F30FC"/>
    <w:p w14:paraId="7B64CD57" w14:textId="77777777" w:rsidR="008F30FC" w:rsidRDefault="008F30FC" w:rsidP="00DD7F06">
      <w:pPr>
        <w:spacing w:line="360" w:lineRule="auto"/>
        <w:rPr>
          <w:b/>
        </w:rPr>
      </w:pPr>
    </w:p>
    <w:p w14:paraId="65267432" w14:textId="77777777" w:rsidR="008F30FC" w:rsidRDefault="008F30FC" w:rsidP="00DD7F06">
      <w:pPr>
        <w:spacing w:line="360" w:lineRule="auto"/>
        <w:rPr>
          <w:b/>
        </w:rPr>
      </w:pPr>
    </w:p>
    <w:p w14:paraId="0F448A18" w14:textId="77777777" w:rsidR="008F30FC" w:rsidRDefault="008F30FC" w:rsidP="008F30FC">
      <w:pPr>
        <w:pStyle w:val="Heading2"/>
        <w:tabs>
          <w:tab w:val="clear" w:pos="576"/>
          <w:tab w:val="num" w:pos="1906"/>
        </w:tabs>
        <w:ind w:left="1906"/>
        <w:rPr>
          <w:b/>
          <w:bCs/>
          <w:sz w:val="32"/>
          <w:u w:val="single"/>
        </w:rPr>
      </w:pPr>
      <w:r w:rsidRPr="005E3D09">
        <w:rPr>
          <w:b/>
          <w:bCs/>
          <w:sz w:val="32"/>
          <w:u w:val="single"/>
        </w:rPr>
        <w:t xml:space="preserve">Table </w:t>
      </w:r>
      <w:r>
        <w:rPr>
          <w:b/>
          <w:bCs/>
          <w:sz w:val="32"/>
          <w:u w:val="single"/>
        </w:rPr>
        <w:t>11</w:t>
      </w:r>
      <w:r w:rsidRPr="005E3D09">
        <w:rPr>
          <w:b/>
          <w:bCs/>
          <w:sz w:val="32"/>
          <w:u w:val="single"/>
        </w:rPr>
        <w:t xml:space="preserve">: </w:t>
      </w:r>
      <w:r>
        <w:rPr>
          <w:b/>
          <w:bCs/>
          <w:sz w:val="32"/>
          <w:u w:val="single"/>
        </w:rPr>
        <w:t>Class</w:t>
      </w:r>
    </w:p>
    <w:p w14:paraId="53726BB9" w14:textId="77777777" w:rsidR="008F30FC" w:rsidRDefault="008F30FC" w:rsidP="00DD7F06">
      <w:pPr>
        <w:spacing w:line="360" w:lineRule="auto"/>
        <w:rPr>
          <w:b/>
        </w:rPr>
      </w:pPr>
    </w:p>
    <w:tbl>
      <w:tblPr>
        <w:tblStyle w:val="TableGrid"/>
        <w:tblW w:w="0" w:type="auto"/>
        <w:tblLook w:val="04A0" w:firstRow="1" w:lastRow="0" w:firstColumn="1" w:lastColumn="0" w:noHBand="0" w:noVBand="1"/>
      </w:tblPr>
      <w:tblGrid>
        <w:gridCol w:w="1443"/>
        <w:gridCol w:w="1437"/>
        <w:gridCol w:w="1437"/>
        <w:gridCol w:w="1437"/>
        <w:gridCol w:w="1438"/>
        <w:gridCol w:w="1438"/>
      </w:tblGrid>
      <w:tr w:rsidR="008F30FC" w14:paraId="70523AEA" w14:textId="77777777" w:rsidTr="008F30FC">
        <w:trPr>
          <w:trHeight w:val="495"/>
        </w:trPr>
        <w:tc>
          <w:tcPr>
            <w:tcW w:w="1443" w:type="dxa"/>
          </w:tcPr>
          <w:p w14:paraId="679B6A1A" w14:textId="77777777" w:rsidR="008F30FC" w:rsidRPr="0071039E" w:rsidRDefault="008F30FC" w:rsidP="008F30FC">
            <w:pPr>
              <w:jc w:val="center"/>
              <w:rPr>
                <w:b/>
              </w:rPr>
            </w:pPr>
            <w:r w:rsidRPr="0071039E">
              <w:rPr>
                <w:b/>
              </w:rPr>
              <w:t>Field</w:t>
            </w:r>
          </w:p>
        </w:tc>
        <w:tc>
          <w:tcPr>
            <w:tcW w:w="1437" w:type="dxa"/>
          </w:tcPr>
          <w:p w14:paraId="504255BD" w14:textId="77777777" w:rsidR="008F30FC" w:rsidRPr="0071039E" w:rsidRDefault="008F30FC" w:rsidP="008F30FC">
            <w:pPr>
              <w:jc w:val="center"/>
              <w:rPr>
                <w:b/>
              </w:rPr>
            </w:pPr>
            <w:r w:rsidRPr="0071039E">
              <w:rPr>
                <w:b/>
              </w:rPr>
              <w:t>Type</w:t>
            </w:r>
          </w:p>
        </w:tc>
        <w:tc>
          <w:tcPr>
            <w:tcW w:w="1437" w:type="dxa"/>
          </w:tcPr>
          <w:p w14:paraId="1BE01BE3" w14:textId="77777777" w:rsidR="008F30FC" w:rsidRPr="0071039E" w:rsidRDefault="008F30FC" w:rsidP="008F30FC">
            <w:pPr>
              <w:jc w:val="center"/>
              <w:rPr>
                <w:b/>
              </w:rPr>
            </w:pPr>
            <w:r w:rsidRPr="0071039E">
              <w:rPr>
                <w:b/>
              </w:rPr>
              <w:t>Null</w:t>
            </w:r>
          </w:p>
        </w:tc>
        <w:tc>
          <w:tcPr>
            <w:tcW w:w="1437" w:type="dxa"/>
          </w:tcPr>
          <w:p w14:paraId="7F9AA056" w14:textId="77777777" w:rsidR="008F30FC" w:rsidRPr="0071039E" w:rsidRDefault="008F30FC" w:rsidP="008F30FC">
            <w:pPr>
              <w:jc w:val="center"/>
              <w:rPr>
                <w:b/>
              </w:rPr>
            </w:pPr>
            <w:r w:rsidRPr="0071039E">
              <w:rPr>
                <w:b/>
              </w:rPr>
              <w:t>Key</w:t>
            </w:r>
          </w:p>
        </w:tc>
        <w:tc>
          <w:tcPr>
            <w:tcW w:w="1438" w:type="dxa"/>
          </w:tcPr>
          <w:p w14:paraId="6A061161" w14:textId="77777777" w:rsidR="008F30FC" w:rsidRPr="0071039E" w:rsidRDefault="008F30FC" w:rsidP="008F30FC">
            <w:pPr>
              <w:jc w:val="center"/>
              <w:rPr>
                <w:b/>
              </w:rPr>
            </w:pPr>
            <w:r w:rsidRPr="0071039E">
              <w:rPr>
                <w:b/>
              </w:rPr>
              <w:t>Default</w:t>
            </w:r>
          </w:p>
        </w:tc>
        <w:tc>
          <w:tcPr>
            <w:tcW w:w="1438" w:type="dxa"/>
          </w:tcPr>
          <w:p w14:paraId="05D5A61C" w14:textId="77777777" w:rsidR="008F30FC" w:rsidRPr="0071039E" w:rsidRDefault="008F30FC" w:rsidP="008F30FC">
            <w:pPr>
              <w:jc w:val="center"/>
              <w:rPr>
                <w:b/>
              </w:rPr>
            </w:pPr>
            <w:r w:rsidRPr="0071039E">
              <w:rPr>
                <w:b/>
              </w:rPr>
              <w:t>Extra</w:t>
            </w:r>
          </w:p>
        </w:tc>
      </w:tr>
      <w:tr w:rsidR="008F30FC" w14:paraId="10F56C79" w14:textId="77777777" w:rsidTr="008F30FC">
        <w:tc>
          <w:tcPr>
            <w:tcW w:w="1443" w:type="dxa"/>
          </w:tcPr>
          <w:p w14:paraId="1DAB0C6F" w14:textId="77777777" w:rsidR="008F30FC" w:rsidRPr="008F30FC" w:rsidRDefault="008F30FC" w:rsidP="008F30FC">
            <w:pPr>
              <w:spacing w:line="360" w:lineRule="auto"/>
              <w:jc w:val="center"/>
            </w:pPr>
            <w:r w:rsidRPr="008F30FC">
              <w:t>class</w:t>
            </w:r>
          </w:p>
        </w:tc>
        <w:tc>
          <w:tcPr>
            <w:tcW w:w="1437" w:type="dxa"/>
          </w:tcPr>
          <w:p w14:paraId="4608C7AE" w14:textId="77777777" w:rsidR="008F30FC" w:rsidRPr="008F30FC" w:rsidRDefault="008F30FC" w:rsidP="008F30FC">
            <w:pPr>
              <w:spacing w:line="360" w:lineRule="auto"/>
              <w:jc w:val="center"/>
            </w:pPr>
            <w:proofErr w:type="gramStart"/>
            <w:r w:rsidRPr="008F30FC">
              <w:t>varchar(</w:t>
            </w:r>
            <w:proofErr w:type="gramEnd"/>
            <w:r w:rsidRPr="008F30FC">
              <w:t>2)</w:t>
            </w:r>
          </w:p>
        </w:tc>
        <w:tc>
          <w:tcPr>
            <w:tcW w:w="1437" w:type="dxa"/>
          </w:tcPr>
          <w:p w14:paraId="59E13161" w14:textId="77777777" w:rsidR="008F30FC" w:rsidRPr="008F30FC" w:rsidRDefault="008F30FC" w:rsidP="008F30FC">
            <w:pPr>
              <w:spacing w:line="360" w:lineRule="auto"/>
              <w:jc w:val="center"/>
            </w:pPr>
            <w:r w:rsidRPr="008F30FC">
              <w:t>NO</w:t>
            </w:r>
          </w:p>
        </w:tc>
        <w:tc>
          <w:tcPr>
            <w:tcW w:w="1437" w:type="dxa"/>
          </w:tcPr>
          <w:p w14:paraId="2F3047E8" w14:textId="77777777" w:rsidR="008F30FC" w:rsidRPr="008F30FC" w:rsidRDefault="008F30FC" w:rsidP="008F30FC">
            <w:pPr>
              <w:spacing w:line="360" w:lineRule="auto"/>
              <w:jc w:val="center"/>
            </w:pPr>
            <w:r w:rsidRPr="008F30FC">
              <w:t>PRI</w:t>
            </w:r>
          </w:p>
        </w:tc>
        <w:tc>
          <w:tcPr>
            <w:tcW w:w="1438" w:type="dxa"/>
          </w:tcPr>
          <w:p w14:paraId="6A4357CF" w14:textId="77777777" w:rsidR="008F30FC" w:rsidRPr="008F30FC" w:rsidRDefault="008F30FC" w:rsidP="008F30FC">
            <w:pPr>
              <w:spacing w:line="360" w:lineRule="auto"/>
              <w:jc w:val="center"/>
            </w:pPr>
            <w:r w:rsidRPr="008F30FC">
              <w:t>NULL</w:t>
            </w:r>
          </w:p>
        </w:tc>
        <w:tc>
          <w:tcPr>
            <w:tcW w:w="1438" w:type="dxa"/>
          </w:tcPr>
          <w:p w14:paraId="348C99CF" w14:textId="77777777" w:rsidR="008F30FC" w:rsidRPr="008F30FC" w:rsidRDefault="008F30FC" w:rsidP="008F30FC">
            <w:pPr>
              <w:spacing w:line="360" w:lineRule="auto"/>
              <w:jc w:val="center"/>
            </w:pPr>
            <w:r w:rsidRPr="008F30FC">
              <w:t>-</w:t>
            </w:r>
          </w:p>
        </w:tc>
      </w:tr>
      <w:tr w:rsidR="008F30FC" w14:paraId="7EB28EFD" w14:textId="77777777" w:rsidTr="008F30FC">
        <w:tc>
          <w:tcPr>
            <w:tcW w:w="1443" w:type="dxa"/>
          </w:tcPr>
          <w:p w14:paraId="324F225E" w14:textId="77777777" w:rsidR="008F30FC" w:rsidRPr="008F30FC" w:rsidRDefault="008F30FC" w:rsidP="008F30FC">
            <w:pPr>
              <w:spacing w:line="360" w:lineRule="auto"/>
              <w:jc w:val="center"/>
            </w:pPr>
            <w:proofErr w:type="spellStart"/>
            <w:r w:rsidRPr="008F30FC">
              <w:t>class_rep</w:t>
            </w:r>
            <w:proofErr w:type="spellEnd"/>
          </w:p>
        </w:tc>
        <w:tc>
          <w:tcPr>
            <w:tcW w:w="1437" w:type="dxa"/>
          </w:tcPr>
          <w:p w14:paraId="20E643C5" w14:textId="77777777" w:rsidR="008F30FC" w:rsidRPr="008F30FC" w:rsidRDefault="008F30FC" w:rsidP="008F30FC">
            <w:pPr>
              <w:jc w:val="center"/>
            </w:pPr>
            <w:r w:rsidRPr="008F30FC">
              <w:t>int</w:t>
            </w:r>
          </w:p>
        </w:tc>
        <w:tc>
          <w:tcPr>
            <w:tcW w:w="1437" w:type="dxa"/>
          </w:tcPr>
          <w:p w14:paraId="3CC2AB51" w14:textId="77777777" w:rsidR="008F30FC" w:rsidRPr="008F30FC" w:rsidRDefault="008F30FC" w:rsidP="008F30FC">
            <w:pPr>
              <w:spacing w:line="360" w:lineRule="auto"/>
              <w:jc w:val="center"/>
            </w:pPr>
            <w:r w:rsidRPr="008F30FC">
              <w:t>YES</w:t>
            </w:r>
          </w:p>
        </w:tc>
        <w:tc>
          <w:tcPr>
            <w:tcW w:w="1437" w:type="dxa"/>
          </w:tcPr>
          <w:p w14:paraId="13331899" w14:textId="77777777" w:rsidR="008F30FC" w:rsidRPr="008F30FC" w:rsidRDefault="008F30FC" w:rsidP="008F30FC">
            <w:pPr>
              <w:spacing w:line="360" w:lineRule="auto"/>
              <w:jc w:val="center"/>
            </w:pPr>
          </w:p>
        </w:tc>
        <w:tc>
          <w:tcPr>
            <w:tcW w:w="1438" w:type="dxa"/>
          </w:tcPr>
          <w:p w14:paraId="2A4354B7" w14:textId="77777777" w:rsidR="008F30FC" w:rsidRPr="008F30FC" w:rsidRDefault="008F30FC" w:rsidP="008F30FC">
            <w:pPr>
              <w:jc w:val="center"/>
            </w:pPr>
            <w:r w:rsidRPr="008F30FC">
              <w:t>NULL</w:t>
            </w:r>
          </w:p>
        </w:tc>
        <w:tc>
          <w:tcPr>
            <w:tcW w:w="1438" w:type="dxa"/>
          </w:tcPr>
          <w:p w14:paraId="7415AD9E" w14:textId="77777777" w:rsidR="008F30FC" w:rsidRPr="008F30FC" w:rsidRDefault="008F30FC" w:rsidP="008F30FC">
            <w:pPr>
              <w:jc w:val="center"/>
            </w:pPr>
            <w:r w:rsidRPr="008F30FC">
              <w:t>-</w:t>
            </w:r>
          </w:p>
        </w:tc>
      </w:tr>
      <w:tr w:rsidR="008F30FC" w14:paraId="6775687C" w14:textId="77777777" w:rsidTr="008F30FC">
        <w:tc>
          <w:tcPr>
            <w:tcW w:w="1443" w:type="dxa"/>
          </w:tcPr>
          <w:p w14:paraId="23248536" w14:textId="77777777" w:rsidR="008F30FC" w:rsidRPr="008F30FC" w:rsidRDefault="008F30FC" w:rsidP="008F30FC">
            <w:pPr>
              <w:spacing w:line="360" w:lineRule="auto"/>
              <w:jc w:val="center"/>
            </w:pPr>
            <w:proofErr w:type="spellStart"/>
            <w:r w:rsidRPr="008F30FC">
              <w:t>teacher_rep</w:t>
            </w:r>
            <w:proofErr w:type="spellEnd"/>
          </w:p>
        </w:tc>
        <w:tc>
          <w:tcPr>
            <w:tcW w:w="1437" w:type="dxa"/>
          </w:tcPr>
          <w:p w14:paraId="4B17217D" w14:textId="77777777" w:rsidR="008F30FC" w:rsidRPr="008F30FC" w:rsidRDefault="008F30FC" w:rsidP="008F30FC">
            <w:pPr>
              <w:jc w:val="center"/>
            </w:pPr>
            <w:r w:rsidRPr="008F30FC">
              <w:t>int</w:t>
            </w:r>
          </w:p>
        </w:tc>
        <w:tc>
          <w:tcPr>
            <w:tcW w:w="1437" w:type="dxa"/>
          </w:tcPr>
          <w:p w14:paraId="516C8D14" w14:textId="77777777" w:rsidR="008F30FC" w:rsidRPr="008F30FC" w:rsidRDefault="008F30FC" w:rsidP="008F30FC">
            <w:pPr>
              <w:spacing w:line="360" w:lineRule="auto"/>
              <w:jc w:val="center"/>
            </w:pPr>
            <w:r w:rsidRPr="008F30FC">
              <w:t>YES</w:t>
            </w:r>
          </w:p>
        </w:tc>
        <w:tc>
          <w:tcPr>
            <w:tcW w:w="1437" w:type="dxa"/>
          </w:tcPr>
          <w:p w14:paraId="4C6D1BD8" w14:textId="77777777" w:rsidR="008F30FC" w:rsidRPr="008F30FC" w:rsidRDefault="008F30FC" w:rsidP="008F30FC">
            <w:pPr>
              <w:spacing w:line="360" w:lineRule="auto"/>
              <w:jc w:val="center"/>
            </w:pPr>
          </w:p>
        </w:tc>
        <w:tc>
          <w:tcPr>
            <w:tcW w:w="1438" w:type="dxa"/>
          </w:tcPr>
          <w:p w14:paraId="10D216AC" w14:textId="77777777" w:rsidR="008F30FC" w:rsidRPr="008F30FC" w:rsidRDefault="008F30FC" w:rsidP="008F30FC">
            <w:pPr>
              <w:jc w:val="center"/>
            </w:pPr>
            <w:r w:rsidRPr="008F30FC">
              <w:t>NULL</w:t>
            </w:r>
          </w:p>
        </w:tc>
        <w:tc>
          <w:tcPr>
            <w:tcW w:w="1438" w:type="dxa"/>
          </w:tcPr>
          <w:p w14:paraId="66BC78DB" w14:textId="77777777" w:rsidR="008F30FC" w:rsidRPr="008F30FC" w:rsidRDefault="008F30FC" w:rsidP="008F30FC">
            <w:pPr>
              <w:jc w:val="center"/>
            </w:pPr>
            <w:r w:rsidRPr="008F30FC">
              <w:t>-</w:t>
            </w:r>
          </w:p>
        </w:tc>
      </w:tr>
    </w:tbl>
    <w:p w14:paraId="1E3651B6" w14:textId="77777777" w:rsidR="008F30FC" w:rsidRDefault="008F30FC" w:rsidP="00DD7F06">
      <w:pPr>
        <w:spacing w:line="360" w:lineRule="auto"/>
        <w:rPr>
          <w:b/>
        </w:rPr>
      </w:pPr>
    </w:p>
    <w:p w14:paraId="24E985D7" w14:textId="77777777" w:rsidR="008F30FC" w:rsidRDefault="008F30FC" w:rsidP="00DD7F06">
      <w:pPr>
        <w:spacing w:line="360" w:lineRule="auto"/>
        <w:rPr>
          <w:b/>
        </w:rPr>
      </w:pPr>
    </w:p>
    <w:p w14:paraId="2DC050F7" w14:textId="77777777" w:rsidR="008F30FC" w:rsidRDefault="008F30FC" w:rsidP="008F30FC">
      <w:pPr>
        <w:pStyle w:val="Heading2"/>
        <w:tabs>
          <w:tab w:val="clear" w:pos="576"/>
          <w:tab w:val="num" w:pos="1906"/>
        </w:tabs>
        <w:ind w:left="1906"/>
        <w:rPr>
          <w:b/>
          <w:bCs/>
          <w:sz w:val="32"/>
          <w:u w:val="single"/>
        </w:rPr>
      </w:pPr>
      <w:r w:rsidRPr="005E3D09">
        <w:rPr>
          <w:b/>
          <w:bCs/>
          <w:sz w:val="32"/>
          <w:u w:val="single"/>
        </w:rPr>
        <w:t xml:space="preserve">Table </w:t>
      </w:r>
      <w:r w:rsidR="00776AF9">
        <w:rPr>
          <w:b/>
          <w:bCs/>
          <w:sz w:val="32"/>
          <w:u w:val="single"/>
        </w:rPr>
        <w:t>12</w:t>
      </w:r>
      <w:r w:rsidRPr="005E3D09">
        <w:rPr>
          <w:b/>
          <w:bCs/>
          <w:sz w:val="32"/>
          <w:u w:val="single"/>
        </w:rPr>
        <w:t xml:space="preserve">: </w:t>
      </w:r>
      <w:r>
        <w:rPr>
          <w:b/>
          <w:bCs/>
          <w:sz w:val="32"/>
          <w:u w:val="single"/>
        </w:rPr>
        <w:t>Marks</w:t>
      </w:r>
    </w:p>
    <w:p w14:paraId="45EECEA0" w14:textId="77777777" w:rsidR="008F30FC" w:rsidRDefault="008F30FC" w:rsidP="008F30FC"/>
    <w:p w14:paraId="7579A11F" w14:textId="77777777" w:rsidR="008F30FC" w:rsidRDefault="008F30FC" w:rsidP="008F30FC"/>
    <w:tbl>
      <w:tblPr>
        <w:tblStyle w:val="TableGrid"/>
        <w:tblW w:w="0" w:type="auto"/>
        <w:tblLook w:val="04A0" w:firstRow="1" w:lastRow="0" w:firstColumn="1" w:lastColumn="0" w:noHBand="0" w:noVBand="1"/>
      </w:tblPr>
      <w:tblGrid>
        <w:gridCol w:w="2190"/>
        <w:gridCol w:w="1456"/>
        <w:gridCol w:w="1045"/>
        <w:gridCol w:w="833"/>
        <w:gridCol w:w="1397"/>
        <w:gridCol w:w="1709"/>
      </w:tblGrid>
      <w:tr w:rsidR="008F30FC" w14:paraId="79A4A2BD" w14:textId="77777777" w:rsidTr="001B275D">
        <w:trPr>
          <w:trHeight w:val="510"/>
        </w:trPr>
        <w:tc>
          <w:tcPr>
            <w:tcW w:w="2190" w:type="dxa"/>
          </w:tcPr>
          <w:p w14:paraId="562709A9" w14:textId="77777777" w:rsidR="008F30FC" w:rsidRPr="0071039E" w:rsidRDefault="008F30FC" w:rsidP="008F30FC">
            <w:pPr>
              <w:jc w:val="center"/>
              <w:rPr>
                <w:b/>
              </w:rPr>
            </w:pPr>
            <w:r w:rsidRPr="0071039E">
              <w:rPr>
                <w:b/>
              </w:rPr>
              <w:t>Field</w:t>
            </w:r>
          </w:p>
        </w:tc>
        <w:tc>
          <w:tcPr>
            <w:tcW w:w="1456" w:type="dxa"/>
          </w:tcPr>
          <w:p w14:paraId="32AA8BB6" w14:textId="77777777" w:rsidR="008F30FC" w:rsidRPr="0071039E" w:rsidRDefault="008F30FC" w:rsidP="008F30FC">
            <w:pPr>
              <w:jc w:val="center"/>
              <w:rPr>
                <w:b/>
              </w:rPr>
            </w:pPr>
            <w:r w:rsidRPr="0071039E">
              <w:rPr>
                <w:b/>
              </w:rPr>
              <w:t>Type</w:t>
            </w:r>
          </w:p>
        </w:tc>
        <w:tc>
          <w:tcPr>
            <w:tcW w:w="1045" w:type="dxa"/>
          </w:tcPr>
          <w:p w14:paraId="53BE8D7F" w14:textId="77777777" w:rsidR="008F30FC" w:rsidRPr="0071039E" w:rsidRDefault="008F30FC" w:rsidP="008F30FC">
            <w:pPr>
              <w:jc w:val="center"/>
              <w:rPr>
                <w:b/>
              </w:rPr>
            </w:pPr>
            <w:r w:rsidRPr="0071039E">
              <w:rPr>
                <w:b/>
              </w:rPr>
              <w:t>Null</w:t>
            </w:r>
          </w:p>
        </w:tc>
        <w:tc>
          <w:tcPr>
            <w:tcW w:w="833" w:type="dxa"/>
          </w:tcPr>
          <w:p w14:paraId="50472CCF" w14:textId="77777777" w:rsidR="008F30FC" w:rsidRPr="0071039E" w:rsidRDefault="008F30FC" w:rsidP="008F30FC">
            <w:pPr>
              <w:jc w:val="center"/>
              <w:rPr>
                <w:b/>
              </w:rPr>
            </w:pPr>
            <w:r w:rsidRPr="0071039E">
              <w:rPr>
                <w:b/>
              </w:rPr>
              <w:t>Key</w:t>
            </w:r>
          </w:p>
        </w:tc>
        <w:tc>
          <w:tcPr>
            <w:tcW w:w="1397" w:type="dxa"/>
          </w:tcPr>
          <w:p w14:paraId="558EDBB6" w14:textId="77777777" w:rsidR="008F30FC" w:rsidRPr="0071039E" w:rsidRDefault="008F30FC" w:rsidP="008F30FC">
            <w:pPr>
              <w:jc w:val="center"/>
              <w:rPr>
                <w:b/>
              </w:rPr>
            </w:pPr>
            <w:r w:rsidRPr="0071039E">
              <w:rPr>
                <w:b/>
              </w:rPr>
              <w:t>Default</w:t>
            </w:r>
          </w:p>
        </w:tc>
        <w:tc>
          <w:tcPr>
            <w:tcW w:w="1709" w:type="dxa"/>
          </w:tcPr>
          <w:p w14:paraId="648FBF24" w14:textId="77777777" w:rsidR="008F30FC" w:rsidRPr="0071039E" w:rsidRDefault="008F30FC" w:rsidP="008F30FC">
            <w:pPr>
              <w:jc w:val="center"/>
              <w:rPr>
                <w:b/>
              </w:rPr>
            </w:pPr>
            <w:r w:rsidRPr="0071039E">
              <w:rPr>
                <w:b/>
              </w:rPr>
              <w:t>Extra</w:t>
            </w:r>
          </w:p>
        </w:tc>
      </w:tr>
      <w:tr w:rsidR="008F30FC" w14:paraId="2B4215A3" w14:textId="77777777" w:rsidTr="001B275D">
        <w:tc>
          <w:tcPr>
            <w:tcW w:w="2190" w:type="dxa"/>
          </w:tcPr>
          <w:p w14:paraId="3C04249F" w14:textId="77777777" w:rsidR="008F30FC" w:rsidRDefault="008F30FC" w:rsidP="001B275D">
            <w:pPr>
              <w:jc w:val="center"/>
            </w:pPr>
            <w:proofErr w:type="spellStart"/>
            <w:r w:rsidRPr="008F30FC">
              <w:t>marksheet_id</w:t>
            </w:r>
            <w:proofErr w:type="spellEnd"/>
          </w:p>
        </w:tc>
        <w:tc>
          <w:tcPr>
            <w:tcW w:w="1456" w:type="dxa"/>
          </w:tcPr>
          <w:p w14:paraId="05FDBA43" w14:textId="77777777" w:rsidR="008F30FC" w:rsidRDefault="008F30FC" w:rsidP="001B275D">
            <w:pPr>
              <w:jc w:val="center"/>
            </w:pPr>
            <w:r w:rsidRPr="0018531F">
              <w:t>int</w:t>
            </w:r>
          </w:p>
        </w:tc>
        <w:tc>
          <w:tcPr>
            <w:tcW w:w="1045" w:type="dxa"/>
          </w:tcPr>
          <w:p w14:paraId="71DF4F4A" w14:textId="77777777" w:rsidR="008F30FC" w:rsidRDefault="008F30FC" w:rsidP="001B275D">
            <w:pPr>
              <w:jc w:val="center"/>
            </w:pPr>
            <w:r w:rsidRPr="008F30FC">
              <w:t>NO</w:t>
            </w:r>
          </w:p>
        </w:tc>
        <w:tc>
          <w:tcPr>
            <w:tcW w:w="833" w:type="dxa"/>
          </w:tcPr>
          <w:p w14:paraId="1EF1B781" w14:textId="77777777" w:rsidR="008F30FC" w:rsidRDefault="008F30FC" w:rsidP="001B275D">
            <w:pPr>
              <w:jc w:val="center"/>
            </w:pPr>
            <w:r w:rsidRPr="008F30FC">
              <w:t>PRI</w:t>
            </w:r>
          </w:p>
        </w:tc>
        <w:tc>
          <w:tcPr>
            <w:tcW w:w="1397" w:type="dxa"/>
          </w:tcPr>
          <w:p w14:paraId="3A199FD0" w14:textId="77777777" w:rsidR="008F30FC" w:rsidRDefault="008F30FC" w:rsidP="001B275D">
            <w:pPr>
              <w:jc w:val="center"/>
            </w:pPr>
            <w:r w:rsidRPr="009058BA">
              <w:t>NULL</w:t>
            </w:r>
          </w:p>
        </w:tc>
        <w:tc>
          <w:tcPr>
            <w:tcW w:w="1709" w:type="dxa"/>
          </w:tcPr>
          <w:p w14:paraId="0414C123" w14:textId="77777777" w:rsidR="008F30FC" w:rsidRDefault="008F30FC" w:rsidP="001B275D">
            <w:pPr>
              <w:jc w:val="center"/>
            </w:pPr>
            <w:proofErr w:type="spellStart"/>
            <w:r w:rsidRPr="008F30FC">
              <w:t>auto_increment</w:t>
            </w:r>
            <w:proofErr w:type="spellEnd"/>
          </w:p>
        </w:tc>
      </w:tr>
      <w:tr w:rsidR="008F30FC" w14:paraId="71CFA2D0" w14:textId="77777777" w:rsidTr="001B275D">
        <w:tc>
          <w:tcPr>
            <w:tcW w:w="2190" w:type="dxa"/>
          </w:tcPr>
          <w:p w14:paraId="2144D15A" w14:textId="77777777" w:rsidR="008F30FC" w:rsidRDefault="008F30FC" w:rsidP="001B275D">
            <w:pPr>
              <w:jc w:val="center"/>
            </w:pPr>
            <w:proofErr w:type="spellStart"/>
            <w:r w:rsidRPr="008F30FC">
              <w:t>student_id</w:t>
            </w:r>
            <w:proofErr w:type="spellEnd"/>
          </w:p>
        </w:tc>
        <w:tc>
          <w:tcPr>
            <w:tcW w:w="1456" w:type="dxa"/>
          </w:tcPr>
          <w:p w14:paraId="682039F1" w14:textId="77777777" w:rsidR="008F30FC" w:rsidRDefault="008F30FC" w:rsidP="001B275D">
            <w:pPr>
              <w:jc w:val="center"/>
            </w:pPr>
            <w:r w:rsidRPr="0018531F">
              <w:t>int</w:t>
            </w:r>
          </w:p>
        </w:tc>
        <w:tc>
          <w:tcPr>
            <w:tcW w:w="1045" w:type="dxa"/>
          </w:tcPr>
          <w:p w14:paraId="375BC0FF" w14:textId="77777777" w:rsidR="008F30FC" w:rsidRDefault="008F30FC" w:rsidP="001B275D">
            <w:pPr>
              <w:jc w:val="center"/>
            </w:pPr>
            <w:r>
              <w:t>YES</w:t>
            </w:r>
          </w:p>
        </w:tc>
        <w:tc>
          <w:tcPr>
            <w:tcW w:w="833" w:type="dxa"/>
          </w:tcPr>
          <w:p w14:paraId="5607C66F" w14:textId="77777777" w:rsidR="008F30FC" w:rsidRDefault="008F30FC" w:rsidP="001B275D">
            <w:pPr>
              <w:jc w:val="center"/>
            </w:pPr>
          </w:p>
        </w:tc>
        <w:tc>
          <w:tcPr>
            <w:tcW w:w="1397" w:type="dxa"/>
          </w:tcPr>
          <w:p w14:paraId="03547B53" w14:textId="77777777" w:rsidR="008F30FC" w:rsidRDefault="008F30FC" w:rsidP="001B275D">
            <w:pPr>
              <w:jc w:val="center"/>
            </w:pPr>
            <w:r w:rsidRPr="009058BA">
              <w:t>NULL</w:t>
            </w:r>
          </w:p>
        </w:tc>
        <w:tc>
          <w:tcPr>
            <w:tcW w:w="1709" w:type="dxa"/>
          </w:tcPr>
          <w:p w14:paraId="5B0BE150" w14:textId="77777777" w:rsidR="008F30FC" w:rsidRDefault="008F30FC" w:rsidP="001B275D">
            <w:pPr>
              <w:jc w:val="center"/>
            </w:pPr>
          </w:p>
        </w:tc>
      </w:tr>
      <w:tr w:rsidR="008F30FC" w14:paraId="242D7379" w14:textId="77777777" w:rsidTr="001B275D">
        <w:tc>
          <w:tcPr>
            <w:tcW w:w="2190" w:type="dxa"/>
          </w:tcPr>
          <w:p w14:paraId="45A5F3DB" w14:textId="77777777" w:rsidR="008F30FC" w:rsidRDefault="008F30FC" w:rsidP="001B275D">
            <w:pPr>
              <w:jc w:val="center"/>
            </w:pPr>
            <w:proofErr w:type="spellStart"/>
            <w:r w:rsidRPr="008F30FC">
              <w:t>subject_code</w:t>
            </w:r>
            <w:proofErr w:type="spellEnd"/>
          </w:p>
        </w:tc>
        <w:tc>
          <w:tcPr>
            <w:tcW w:w="1456" w:type="dxa"/>
          </w:tcPr>
          <w:p w14:paraId="0A8900CA" w14:textId="77777777" w:rsidR="008F30FC" w:rsidRDefault="008F30FC" w:rsidP="001B275D">
            <w:pPr>
              <w:jc w:val="center"/>
            </w:pPr>
            <w:proofErr w:type="gramStart"/>
            <w:r w:rsidRPr="008F30FC">
              <w:t>varchar(</w:t>
            </w:r>
            <w:proofErr w:type="gramEnd"/>
            <w:r w:rsidRPr="008F30FC">
              <w:t>10)</w:t>
            </w:r>
          </w:p>
        </w:tc>
        <w:tc>
          <w:tcPr>
            <w:tcW w:w="1045" w:type="dxa"/>
          </w:tcPr>
          <w:p w14:paraId="44EFEBE5" w14:textId="77777777" w:rsidR="008F30FC" w:rsidRDefault="008F30FC" w:rsidP="001B275D">
            <w:pPr>
              <w:jc w:val="center"/>
            </w:pPr>
            <w:r w:rsidRPr="00C629D2">
              <w:t>YES</w:t>
            </w:r>
          </w:p>
        </w:tc>
        <w:tc>
          <w:tcPr>
            <w:tcW w:w="833" w:type="dxa"/>
          </w:tcPr>
          <w:p w14:paraId="433997F8" w14:textId="77777777" w:rsidR="008F30FC" w:rsidRDefault="008F30FC" w:rsidP="001B275D">
            <w:pPr>
              <w:jc w:val="center"/>
            </w:pPr>
          </w:p>
        </w:tc>
        <w:tc>
          <w:tcPr>
            <w:tcW w:w="1397" w:type="dxa"/>
          </w:tcPr>
          <w:p w14:paraId="1387CE87" w14:textId="77777777" w:rsidR="008F30FC" w:rsidRDefault="008F30FC" w:rsidP="001B275D">
            <w:pPr>
              <w:jc w:val="center"/>
            </w:pPr>
            <w:r w:rsidRPr="009058BA">
              <w:t>NULL</w:t>
            </w:r>
          </w:p>
        </w:tc>
        <w:tc>
          <w:tcPr>
            <w:tcW w:w="1709" w:type="dxa"/>
          </w:tcPr>
          <w:p w14:paraId="5C0AC4D1" w14:textId="77777777" w:rsidR="008F30FC" w:rsidRDefault="008F30FC" w:rsidP="001B275D">
            <w:pPr>
              <w:jc w:val="center"/>
            </w:pPr>
          </w:p>
        </w:tc>
      </w:tr>
      <w:tr w:rsidR="008F30FC" w14:paraId="11E0DEEA" w14:textId="77777777" w:rsidTr="001B275D">
        <w:tc>
          <w:tcPr>
            <w:tcW w:w="2190" w:type="dxa"/>
          </w:tcPr>
          <w:p w14:paraId="7EB3B1DC" w14:textId="77777777" w:rsidR="008F30FC" w:rsidRDefault="008F30FC" w:rsidP="001B275D">
            <w:pPr>
              <w:jc w:val="center"/>
            </w:pPr>
            <w:r w:rsidRPr="008F30FC">
              <w:t>marks</w:t>
            </w:r>
          </w:p>
        </w:tc>
        <w:tc>
          <w:tcPr>
            <w:tcW w:w="1456" w:type="dxa"/>
          </w:tcPr>
          <w:p w14:paraId="4EBB3B02" w14:textId="77777777" w:rsidR="008F30FC" w:rsidRDefault="008F30FC" w:rsidP="001B275D">
            <w:pPr>
              <w:jc w:val="center"/>
            </w:pPr>
            <w:r w:rsidRPr="0018531F">
              <w:t>int</w:t>
            </w:r>
          </w:p>
        </w:tc>
        <w:tc>
          <w:tcPr>
            <w:tcW w:w="1045" w:type="dxa"/>
          </w:tcPr>
          <w:p w14:paraId="7FD39FC1" w14:textId="77777777" w:rsidR="008F30FC" w:rsidRDefault="008F30FC" w:rsidP="001B275D">
            <w:pPr>
              <w:jc w:val="center"/>
            </w:pPr>
            <w:r w:rsidRPr="00C629D2">
              <w:t>YES</w:t>
            </w:r>
          </w:p>
        </w:tc>
        <w:tc>
          <w:tcPr>
            <w:tcW w:w="833" w:type="dxa"/>
          </w:tcPr>
          <w:p w14:paraId="74A49BC2" w14:textId="77777777" w:rsidR="008F30FC" w:rsidRDefault="008F30FC" w:rsidP="001B275D">
            <w:pPr>
              <w:jc w:val="center"/>
            </w:pPr>
          </w:p>
        </w:tc>
        <w:tc>
          <w:tcPr>
            <w:tcW w:w="1397" w:type="dxa"/>
          </w:tcPr>
          <w:p w14:paraId="69F84A00" w14:textId="77777777" w:rsidR="008F30FC" w:rsidRDefault="008F30FC" w:rsidP="001B275D">
            <w:pPr>
              <w:jc w:val="center"/>
            </w:pPr>
            <w:r w:rsidRPr="009058BA">
              <w:t>NULL</w:t>
            </w:r>
          </w:p>
        </w:tc>
        <w:tc>
          <w:tcPr>
            <w:tcW w:w="1709" w:type="dxa"/>
          </w:tcPr>
          <w:p w14:paraId="753BCAD2" w14:textId="77777777" w:rsidR="008F30FC" w:rsidRDefault="008F30FC" w:rsidP="001B275D">
            <w:pPr>
              <w:jc w:val="center"/>
            </w:pPr>
          </w:p>
        </w:tc>
      </w:tr>
      <w:tr w:rsidR="008F30FC" w14:paraId="4E63D908" w14:textId="77777777" w:rsidTr="001B275D">
        <w:tc>
          <w:tcPr>
            <w:tcW w:w="2190" w:type="dxa"/>
          </w:tcPr>
          <w:p w14:paraId="7AD47DF6" w14:textId="77777777" w:rsidR="008F30FC" w:rsidRDefault="008F30FC" w:rsidP="001B275D">
            <w:pPr>
              <w:jc w:val="center"/>
            </w:pPr>
            <w:proofErr w:type="spellStart"/>
            <w:r w:rsidRPr="008F30FC">
              <w:t>assignment_marks</w:t>
            </w:r>
            <w:proofErr w:type="spellEnd"/>
          </w:p>
        </w:tc>
        <w:tc>
          <w:tcPr>
            <w:tcW w:w="1456" w:type="dxa"/>
          </w:tcPr>
          <w:p w14:paraId="44F14718" w14:textId="77777777" w:rsidR="008F30FC" w:rsidRDefault="008F30FC" w:rsidP="001B275D">
            <w:pPr>
              <w:jc w:val="center"/>
            </w:pPr>
            <w:r w:rsidRPr="0018531F">
              <w:t>int</w:t>
            </w:r>
          </w:p>
        </w:tc>
        <w:tc>
          <w:tcPr>
            <w:tcW w:w="1045" w:type="dxa"/>
          </w:tcPr>
          <w:p w14:paraId="77413FF4" w14:textId="77777777" w:rsidR="008F30FC" w:rsidRDefault="008F30FC" w:rsidP="001B275D">
            <w:pPr>
              <w:jc w:val="center"/>
            </w:pPr>
            <w:r w:rsidRPr="00C629D2">
              <w:t>YES</w:t>
            </w:r>
          </w:p>
        </w:tc>
        <w:tc>
          <w:tcPr>
            <w:tcW w:w="833" w:type="dxa"/>
          </w:tcPr>
          <w:p w14:paraId="1D3F647C" w14:textId="77777777" w:rsidR="008F30FC" w:rsidRDefault="008F30FC" w:rsidP="001B275D">
            <w:pPr>
              <w:jc w:val="center"/>
            </w:pPr>
          </w:p>
        </w:tc>
        <w:tc>
          <w:tcPr>
            <w:tcW w:w="1397" w:type="dxa"/>
          </w:tcPr>
          <w:p w14:paraId="23FEB1CE" w14:textId="77777777" w:rsidR="008F30FC" w:rsidRDefault="008F30FC" w:rsidP="001B275D">
            <w:pPr>
              <w:jc w:val="center"/>
            </w:pPr>
            <w:r w:rsidRPr="009058BA">
              <w:t>NULL</w:t>
            </w:r>
          </w:p>
        </w:tc>
        <w:tc>
          <w:tcPr>
            <w:tcW w:w="1709" w:type="dxa"/>
          </w:tcPr>
          <w:p w14:paraId="7CF7ED9F" w14:textId="77777777" w:rsidR="008F30FC" w:rsidRDefault="008F30FC" w:rsidP="001B275D">
            <w:pPr>
              <w:jc w:val="center"/>
            </w:pPr>
          </w:p>
        </w:tc>
      </w:tr>
      <w:tr w:rsidR="008F30FC" w14:paraId="258DE947" w14:textId="77777777" w:rsidTr="001B275D">
        <w:tc>
          <w:tcPr>
            <w:tcW w:w="2190" w:type="dxa"/>
          </w:tcPr>
          <w:p w14:paraId="6789F3E0" w14:textId="77777777" w:rsidR="008F30FC" w:rsidRDefault="008F30FC" w:rsidP="001B275D">
            <w:pPr>
              <w:jc w:val="center"/>
            </w:pPr>
            <w:proofErr w:type="spellStart"/>
            <w:r w:rsidRPr="008F30FC">
              <w:t>assignment_solution</w:t>
            </w:r>
            <w:proofErr w:type="spellEnd"/>
          </w:p>
        </w:tc>
        <w:tc>
          <w:tcPr>
            <w:tcW w:w="1456" w:type="dxa"/>
          </w:tcPr>
          <w:p w14:paraId="325DCEC3" w14:textId="77777777" w:rsidR="008F30FC" w:rsidRDefault="008F30FC" w:rsidP="001B275D">
            <w:pPr>
              <w:jc w:val="center"/>
            </w:pPr>
            <w:proofErr w:type="gramStart"/>
            <w:r w:rsidRPr="008F30FC">
              <w:t>varchar(</w:t>
            </w:r>
            <w:proofErr w:type="gramEnd"/>
            <w:r w:rsidRPr="008F30FC">
              <w:t>100)</w:t>
            </w:r>
          </w:p>
        </w:tc>
        <w:tc>
          <w:tcPr>
            <w:tcW w:w="1045" w:type="dxa"/>
          </w:tcPr>
          <w:p w14:paraId="53D1E861" w14:textId="77777777" w:rsidR="008F30FC" w:rsidRDefault="008F30FC" w:rsidP="001B275D">
            <w:pPr>
              <w:jc w:val="center"/>
            </w:pPr>
            <w:r w:rsidRPr="00C629D2">
              <w:t>YES</w:t>
            </w:r>
          </w:p>
        </w:tc>
        <w:tc>
          <w:tcPr>
            <w:tcW w:w="833" w:type="dxa"/>
          </w:tcPr>
          <w:p w14:paraId="36CCAD67" w14:textId="77777777" w:rsidR="008F30FC" w:rsidRDefault="008F30FC" w:rsidP="001B275D">
            <w:pPr>
              <w:jc w:val="center"/>
            </w:pPr>
          </w:p>
        </w:tc>
        <w:tc>
          <w:tcPr>
            <w:tcW w:w="1397" w:type="dxa"/>
          </w:tcPr>
          <w:p w14:paraId="65250BED" w14:textId="77777777" w:rsidR="008F30FC" w:rsidRDefault="008F30FC" w:rsidP="001B275D">
            <w:pPr>
              <w:jc w:val="center"/>
            </w:pPr>
            <w:r w:rsidRPr="009058BA">
              <w:t>NULL</w:t>
            </w:r>
          </w:p>
        </w:tc>
        <w:tc>
          <w:tcPr>
            <w:tcW w:w="1709" w:type="dxa"/>
          </w:tcPr>
          <w:p w14:paraId="59477630" w14:textId="77777777" w:rsidR="008F30FC" w:rsidRDefault="008F30FC" w:rsidP="001B275D">
            <w:pPr>
              <w:jc w:val="center"/>
            </w:pPr>
          </w:p>
        </w:tc>
      </w:tr>
      <w:tr w:rsidR="008F30FC" w14:paraId="3C11394E" w14:textId="77777777" w:rsidTr="001B275D">
        <w:tc>
          <w:tcPr>
            <w:tcW w:w="2190" w:type="dxa"/>
          </w:tcPr>
          <w:p w14:paraId="503B1A77" w14:textId="77777777" w:rsidR="008F30FC" w:rsidRDefault="008F30FC" w:rsidP="001B275D">
            <w:pPr>
              <w:jc w:val="center"/>
            </w:pPr>
            <w:proofErr w:type="spellStart"/>
            <w:r w:rsidRPr="008F30FC">
              <w:t>submission_time</w:t>
            </w:r>
            <w:proofErr w:type="spellEnd"/>
          </w:p>
        </w:tc>
        <w:tc>
          <w:tcPr>
            <w:tcW w:w="1456" w:type="dxa"/>
          </w:tcPr>
          <w:p w14:paraId="067320A0" w14:textId="77777777" w:rsidR="008F30FC" w:rsidRDefault="008F30FC" w:rsidP="001B275D">
            <w:pPr>
              <w:jc w:val="center"/>
            </w:pPr>
            <w:r w:rsidRPr="008F30FC">
              <w:t>timestamp</w:t>
            </w:r>
          </w:p>
        </w:tc>
        <w:tc>
          <w:tcPr>
            <w:tcW w:w="1045" w:type="dxa"/>
          </w:tcPr>
          <w:p w14:paraId="09B741FE" w14:textId="77777777" w:rsidR="008F30FC" w:rsidRDefault="008F30FC" w:rsidP="001B275D">
            <w:pPr>
              <w:jc w:val="center"/>
            </w:pPr>
            <w:r w:rsidRPr="00C629D2">
              <w:t>YES</w:t>
            </w:r>
          </w:p>
        </w:tc>
        <w:tc>
          <w:tcPr>
            <w:tcW w:w="833" w:type="dxa"/>
          </w:tcPr>
          <w:p w14:paraId="566B52A9" w14:textId="77777777" w:rsidR="008F30FC" w:rsidRDefault="008F30FC" w:rsidP="001B275D">
            <w:pPr>
              <w:jc w:val="center"/>
            </w:pPr>
          </w:p>
        </w:tc>
        <w:tc>
          <w:tcPr>
            <w:tcW w:w="1397" w:type="dxa"/>
          </w:tcPr>
          <w:p w14:paraId="6E4F0FBC" w14:textId="77777777" w:rsidR="008F30FC" w:rsidRDefault="008F30FC" w:rsidP="001B275D">
            <w:pPr>
              <w:jc w:val="center"/>
            </w:pPr>
            <w:r w:rsidRPr="009058BA">
              <w:t>NULL</w:t>
            </w:r>
          </w:p>
        </w:tc>
        <w:tc>
          <w:tcPr>
            <w:tcW w:w="1709" w:type="dxa"/>
          </w:tcPr>
          <w:p w14:paraId="6A1B802D" w14:textId="77777777" w:rsidR="008F30FC" w:rsidRDefault="008F30FC" w:rsidP="001B275D">
            <w:pPr>
              <w:jc w:val="center"/>
            </w:pPr>
          </w:p>
        </w:tc>
      </w:tr>
    </w:tbl>
    <w:p w14:paraId="7BD041F2" w14:textId="77777777" w:rsidR="008F30FC" w:rsidRPr="008F30FC" w:rsidRDefault="008F30FC" w:rsidP="008F30FC"/>
    <w:p w14:paraId="7F7ECE3B" w14:textId="77777777" w:rsidR="008F30FC" w:rsidRDefault="008F30FC" w:rsidP="008F30FC">
      <w:pPr>
        <w:spacing w:line="360" w:lineRule="auto"/>
        <w:rPr>
          <w:b/>
        </w:rPr>
      </w:pPr>
    </w:p>
    <w:p w14:paraId="3EBAAE3C" w14:textId="77777777" w:rsidR="008F30FC" w:rsidRDefault="008F30FC" w:rsidP="00DD7F06">
      <w:pPr>
        <w:spacing w:line="360" w:lineRule="auto"/>
        <w:rPr>
          <w:b/>
        </w:rPr>
      </w:pPr>
    </w:p>
    <w:p w14:paraId="1ABB16EE" w14:textId="77777777" w:rsidR="001B275D" w:rsidRDefault="001B275D" w:rsidP="00DD7F06">
      <w:pPr>
        <w:spacing w:line="360" w:lineRule="auto"/>
        <w:rPr>
          <w:b/>
        </w:rPr>
      </w:pPr>
    </w:p>
    <w:p w14:paraId="166B67DA" w14:textId="77777777" w:rsidR="00776AF9" w:rsidRDefault="00776AF9" w:rsidP="00DD7F06">
      <w:pPr>
        <w:spacing w:line="360" w:lineRule="auto"/>
        <w:rPr>
          <w:b/>
        </w:rPr>
      </w:pPr>
    </w:p>
    <w:p w14:paraId="317BE34C" w14:textId="77777777" w:rsidR="00776AF9" w:rsidRDefault="00776AF9" w:rsidP="00DD7F06">
      <w:pPr>
        <w:spacing w:line="360" w:lineRule="auto"/>
        <w:rPr>
          <w:b/>
        </w:rPr>
      </w:pPr>
    </w:p>
    <w:p w14:paraId="78CBB0EC" w14:textId="77777777" w:rsidR="001B275D" w:rsidRDefault="001B275D" w:rsidP="001B275D">
      <w:pPr>
        <w:pStyle w:val="Heading2"/>
        <w:tabs>
          <w:tab w:val="clear" w:pos="576"/>
          <w:tab w:val="num" w:pos="1906"/>
        </w:tabs>
        <w:ind w:left="1906"/>
        <w:rPr>
          <w:b/>
          <w:bCs/>
          <w:sz w:val="32"/>
          <w:u w:val="single"/>
        </w:rPr>
      </w:pPr>
      <w:r w:rsidRPr="005E3D09">
        <w:rPr>
          <w:b/>
          <w:bCs/>
          <w:sz w:val="32"/>
          <w:u w:val="single"/>
        </w:rPr>
        <w:t xml:space="preserve">Table </w:t>
      </w:r>
      <w:r w:rsidR="00776AF9">
        <w:rPr>
          <w:b/>
          <w:bCs/>
          <w:sz w:val="32"/>
          <w:u w:val="single"/>
        </w:rPr>
        <w:t>13</w:t>
      </w:r>
      <w:r w:rsidRPr="005E3D09">
        <w:rPr>
          <w:b/>
          <w:bCs/>
          <w:sz w:val="32"/>
          <w:u w:val="single"/>
        </w:rPr>
        <w:t xml:space="preserve">: </w:t>
      </w:r>
      <w:r>
        <w:rPr>
          <w:b/>
          <w:bCs/>
          <w:sz w:val="32"/>
          <w:u w:val="single"/>
        </w:rPr>
        <w:t>Address</w:t>
      </w:r>
    </w:p>
    <w:p w14:paraId="394F5787" w14:textId="77777777" w:rsidR="001B275D" w:rsidRDefault="001B275D" w:rsidP="00DD7F06">
      <w:pPr>
        <w:spacing w:line="360" w:lineRule="auto"/>
        <w:rPr>
          <w:b/>
        </w:rPr>
      </w:pPr>
    </w:p>
    <w:tbl>
      <w:tblPr>
        <w:tblStyle w:val="TableGrid"/>
        <w:tblW w:w="0" w:type="auto"/>
        <w:tblLook w:val="04A0" w:firstRow="1" w:lastRow="0" w:firstColumn="1" w:lastColumn="0" w:noHBand="0" w:noVBand="1"/>
      </w:tblPr>
      <w:tblGrid>
        <w:gridCol w:w="1438"/>
        <w:gridCol w:w="1438"/>
        <w:gridCol w:w="1438"/>
        <w:gridCol w:w="1438"/>
        <w:gridCol w:w="1439"/>
        <w:gridCol w:w="1439"/>
      </w:tblGrid>
      <w:tr w:rsidR="001B275D" w14:paraId="7169D867" w14:textId="77777777" w:rsidTr="001B275D">
        <w:trPr>
          <w:trHeight w:val="482"/>
        </w:trPr>
        <w:tc>
          <w:tcPr>
            <w:tcW w:w="1438" w:type="dxa"/>
          </w:tcPr>
          <w:p w14:paraId="33DDB162" w14:textId="77777777" w:rsidR="001B275D" w:rsidRPr="0071039E" w:rsidRDefault="001B275D" w:rsidP="001B275D">
            <w:pPr>
              <w:jc w:val="center"/>
              <w:rPr>
                <w:b/>
              </w:rPr>
            </w:pPr>
            <w:r w:rsidRPr="0071039E">
              <w:rPr>
                <w:b/>
              </w:rPr>
              <w:t>Field</w:t>
            </w:r>
          </w:p>
        </w:tc>
        <w:tc>
          <w:tcPr>
            <w:tcW w:w="1438" w:type="dxa"/>
          </w:tcPr>
          <w:p w14:paraId="5AEAC030" w14:textId="77777777" w:rsidR="001B275D" w:rsidRPr="0071039E" w:rsidRDefault="001B275D" w:rsidP="001B275D">
            <w:pPr>
              <w:jc w:val="center"/>
              <w:rPr>
                <w:b/>
              </w:rPr>
            </w:pPr>
            <w:r w:rsidRPr="0071039E">
              <w:rPr>
                <w:b/>
              </w:rPr>
              <w:t>Type</w:t>
            </w:r>
          </w:p>
        </w:tc>
        <w:tc>
          <w:tcPr>
            <w:tcW w:w="1438" w:type="dxa"/>
          </w:tcPr>
          <w:p w14:paraId="7ADBC521" w14:textId="77777777" w:rsidR="001B275D" w:rsidRPr="0071039E" w:rsidRDefault="001B275D" w:rsidP="001B275D">
            <w:pPr>
              <w:jc w:val="center"/>
              <w:rPr>
                <w:b/>
              </w:rPr>
            </w:pPr>
            <w:r w:rsidRPr="0071039E">
              <w:rPr>
                <w:b/>
              </w:rPr>
              <w:t>Null</w:t>
            </w:r>
          </w:p>
        </w:tc>
        <w:tc>
          <w:tcPr>
            <w:tcW w:w="1438" w:type="dxa"/>
          </w:tcPr>
          <w:p w14:paraId="5C267F11" w14:textId="77777777" w:rsidR="001B275D" w:rsidRPr="0071039E" w:rsidRDefault="001B275D" w:rsidP="001B275D">
            <w:pPr>
              <w:jc w:val="center"/>
              <w:rPr>
                <w:b/>
              </w:rPr>
            </w:pPr>
            <w:r w:rsidRPr="0071039E">
              <w:rPr>
                <w:b/>
              </w:rPr>
              <w:t>Key</w:t>
            </w:r>
          </w:p>
        </w:tc>
        <w:tc>
          <w:tcPr>
            <w:tcW w:w="1439" w:type="dxa"/>
          </w:tcPr>
          <w:p w14:paraId="4BE5A796" w14:textId="77777777" w:rsidR="001B275D" w:rsidRPr="0071039E" w:rsidRDefault="001B275D" w:rsidP="001B275D">
            <w:pPr>
              <w:jc w:val="center"/>
              <w:rPr>
                <w:b/>
              </w:rPr>
            </w:pPr>
            <w:r w:rsidRPr="0071039E">
              <w:rPr>
                <w:b/>
              </w:rPr>
              <w:t>Default</w:t>
            </w:r>
          </w:p>
        </w:tc>
        <w:tc>
          <w:tcPr>
            <w:tcW w:w="1439" w:type="dxa"/>
          </w:tcPr>
          <w:p w14:paraId="445AFB5C" w14:textId="77777777" w:rsidR="001B275D" w:rsidRPr="0071039E" w:rsidRDefault="001B275D" w:rsidP="001B275D">
            <w:pPr>
              <w:jc w:val="center"/>
              <w:rPr>
                <w:b/>
              </w:rPr>
            </w:pPr>
            <w:r w:rsidRPr="0071039E">
              <w:rPr>
                <w:b/>
              </w:rPr>
              <w:t>Extra</w:t>
            </w:r>
          </w:p>
        </w:tc>
      </w:tr>
      <w:tr w:rsidR="001B275D" w14:paraId="37067D99" w14:textId="77777777" w:rsidTr="001B275D">
        <w:tc>
          <w:tcPr>
            <w:tcW w:w="1438" w:type="dxa"/>
          </w:tcPr>
          <w:p w14:paraId="049FDB69" w14:textId="77777777" w:rsidR="001B275D" w:rsidRPr="001B275D" w:rsidRDefault="001B275D" w:rsidP="001B275D">
            <w:pPr>
              <w:spacing w:line="360" w:lineRule="auto"/>
              <w:jc w:val="center"/>
            </w:pPr>
            <w:r w:rsidRPr="001B275D">
              <w:t>city</w:t>
            </w:r>
          </w:p>
        </w:tc>
        <w:tc>
          <w:tcPr>
            <w:tcW w:w="1438" w:type="dxa"/>
          </w:tcPr>
          <w:p w14:paraId="03B10585" w14:textId="77777777" w:rsidR="001B275D" w:rsidRPr="001B275D" w:rsidRDefault="001B275D" w:rsidP="001B275D">
            <w:pPr>
              <w:jc w:val="center"/>
            </w:pPr>
            <w:proofErr w:type="gramStart"/>
            <w:r w:rsidRPr="001B275D">
              <w:t>varchar(</w:t>
            </w:r>
            <w:proofErr w:type="gramEnd"/>
            <w:r w:rsidRPr="001B275D">
              <w:t>25)</w:t>
            </w:r>
          </w:p>
        </w:tc>
        <w:tc>
          <w:tcPr>
            <w:tcW w:w="1438" w:type="dxa"/>
          </w:tcPr>
          <w:p w14:paraId="392D5F89" w14:textId="77777777" w:rsidR="001B275D" w:rsidRPr="001B275D" w:rsidRDefault="001B275D" w:rsidP="001B275D">
            <w:pPr>
              <w:jc w:val="center"/>
            </w:pPr>
            <w:r w:rsidRPr="001B275D">
              <w:t>YES</w:t>
            </w:r>
          </w:p>
        </w:tc>
        <w:tc>
          <w:tcPr>
            <w:tcW w:w="1438" w:type="dxa"/>
          </w:tcPr>
          <w:p w14:paraId="1CB6E8A8" w14:textId="77777777" w:rsidR="001B275D" w:rsidRPr="001B275D" w:rsidRDefault="001B275D" w:rsidP="001B275D">
            <w:pPr>
              <w:spacing w:line="360" w:lineRule="auto"/>
              <w:jc w:val="center"/>
            </w:pPr>
          </w:p>
        </w:tc>
        <w:tc>
          <w:tcPr>
            <w:tcW w:w="1439" w:type="dxa"/>
          </w:tcPr>
          <w:p w14:paraId="30083F5D" w14:textId="77777777" w:rsidR="001B275D" w:rsidRPr="001B275D" w:rsidRDefault="001B275D" w:rsidP="001B275D">
            <w:pPr>
              <w:jc w:val="center"/>
            </w:pPr>
            <w:r w:rsidRPr="001B275D">
              <w:t>NULL</w:t>
            </w:r>
          </w:p>
        </w:tc>
        <w:tc>
          <w:tcPr>
            <w:tcW w:w="1439" w:type="dxa"/>
          </w:tcPr>
          <w:p w14:paraId="47738D74" w14:textId="77777777" w:rsidR="001B275D" w:rsidRPr="001B275D" w:rsidRDefault="001B275D" w:rsidP="001B275D">
            <w:pPr>
              <w:spacing w:line="360" w:lineRule="auto"/>
              <w:jc w:val="center"/>
            </w:pPr>
            <w:r w:rsidRPr="001B275D">
              <w:t>-</w:t>
            </w:r>
          </w:p>
        </w:tc>
      </w:tr>
      <w:tr w:rsidR="001B275D" w14:paraId="441BE927" w14:textId="77777777" w:rsidTr="001B275D">
        <w:tc>
          <w:tcPr>
            <w:tcW w:w="1438" w:type="dxa"/>
          </w:tcPr>
          <w:p w14:paraId="0F0D23FC" w14:textId="77777777" w:rsidR="001B275D" w:rsidRPr="001B275D" w:rsidRDefault="001B275D" w:rsidP="001B275D">
            <w:pPr>
              <w:spacing w:line="360" w:lineRule="auto"/>
              <w:jc w:val="center"/>
            </w:pPr>
            <w:r w:rsidRPr="001B275D">
              <w:t>district</w:t>
            </w:r>
          </w:p>
        </w:tc>
        <w:tc>
          <w:tcPr>
            <w:tcW w:w="1438" w:type="dxa"/>
          </w:tcPr>
          <w:p w14:paraId="062A4661" w14:textId="77777777" w:rsidR="001B275D" w:rsidRPr="001B275D" w:rsidRDefault="001B275D" w:rsidP="001B275D">
            <w:pPr>
              <w:jc w:val="center"/>
            </w:pPr>
            <w:proofErr w:type="gramStart"/>
            <w:r w:rsidRPr="001B275D">
              <w:t>varchar(</w:t>
            </w:r>
            <w:proofErr w:type="gramEnd"/>
            <w:r w:rsidRPr="001B275D">
              <w:t>25)</w:t>
            </w:r>
          </w:p>
        </w:tc>
        <w:tc>
          <w:tcPr>
            <w:tcW w:w="1438" w:type="dxa"/>
          </w:tcPr>
          <w:p w14:paraId="1EDAA3D3" w14:textId="77777777" w:rsidR="001B275D" w:rsidRPr="001B275D" w:rsidRDefault="001B275D" w:rsidP="001B275D">
            <w:pPr>
              <w:jc w:val="center"/>
            </w:pPr>
            <w:r w:rsidRPr="001B275D">
              <w:t>YES</w:t>
            </w:r>
          </w:p>
        </w:tc>
        <w:tc>
          <w:tcPr>
            <w:tcW w:w="1438" w:type="dxa"/>
          </w:tcPr>
          <w:p w14:paraId="44CB8C0D" w14:textId="77777777" w:rsidR="001B275D" w:rsidRPr="001B275D" w:rsidRDefault="001B275D" w:rsidP="001B275D">
            <w:pPr>
              <w:spacing w:line="360" w:lineRule="auto"/>
              <w:jc w:val="center"/>
            </w:pPr>
          </w:p>
        </w:tc>
        <w:tc>
          <w:tcPr>
            <w:tcW w:w="1439" w:type="dxa"/>
          </w:tcPr>
          <w:p w14:paraId="4FC8A39E" w14:textId="77777777" w:rsidR="001B275D" w:rsidRPr="001B275D" w:rsidRDefault="001B275D" w:rsidP="001B275D">
            <w:pPr>
              <w:jc w:val="center"/>
            </w:pPr>
            <w:r w:rsidRPr="001B275D">
              <w:t>NULL</w:t>
            </w:r>
          </w:p>
        </w:tc>
        <w:tc>
          <w:tcPr>
            <w:tcW w:w="1439" w:type="dxa"/>
          </w:tcPr>
          <w:p w14:paraId="5F39B685" w14:textId="77777777" w:rsidR="001B275D" w:rsidRPr="001B275D" w:rsidRDefault="001B275D" w:rsidP="001B275D">
            <w:pPr>
              <w:jc w:val="center"/>
            </w:pPr>
            <w:r w:rsidRPr="001B275D">
              <w:t>-</w:t>
            </w:r>
          </w:p>
        </w:tc>
      </w:tr>
      <w:tr w:rsidR="001B275D" w14:paraId="495442FB" w14:textId="77777777" w:rsidTr="001B275D">
        <w:tc>
          <w:tcPr>
            <w:tcW w:w="1438" w:type="dxa"/>
          </w:tcPr>
          <w:p w14:paraId="7DCC5907" w14:textId="77777777" w:rsidR="001B275D" w:rsidRPr="001B275D" w:rsidRDefault="001B275D" w:rsidP="001B275D">
            <w:pPr>
              <w:spacing w:line="360" w:lineRule="auto"/>
              <w:jc w:val="center"/>
            </w:pPr>
            <w:r w:rsidRPr="001B275D">
              <w:t>state</w:t>
            </w:r>
          </w:p>
        </w:tc>
        <w:tc>
          <w:tcPr>
            <w:tcW w:w="1438" w:type="dxa"/>
          </w:tcPr>
          <w:p w14:paraId="238055E9" w14:textId="77777777" w:rsidR="001B275D" w:rsidRPr="001B275D" w:rsidRDefault="001B275D" w:rsidP="001B275D">
            <w:pPr>
              <w:jc w:val="center"/>
            </w:pPr>
            <w:proofErr w:type="gramStart"/>
            <w:r w:rsidRPr="001B275D">
              <w:t>varchar(</w:t>
            </w:r>
            <w:proofErr w:type="gramEnd"/>
            <w:r w:rsidRPr="001B275D">
              <w:t>25)</w:t>
            </w:r>
          </w:p>
        </w:tc>
        <w:tc>
          <w:tcPr>
            <w:tcW w:w="1438" w:type="dxa"/>
          </w:tcPr>
          <w:p w14:paraId="0D6C8292" w14:textId="77777777" w:rsidR="001B275D" w:rsidRPr="001B275D" w:rsidRDefault="001B275D" w:rsidP="001B275D">
            <w:pPr>
              <w:jc w:val="center"/>
            </w:pPr>
            <w:r w:rsidRPr="001B275D">
              <w:t>YES</w:t>
            </w:r>
          </w:p>
        </w:tc>
        <w:tc>
          <w:tcPr>
            <w:tcW w:w="1438" w:type="dxa"/>
          </w:tcPr>
          <w:p w14:paraId="16D9D3FD" w14:textId="77777777" w:rsidR="001B275D" w:rsidRPr="001B275D" w:rsidRDefault="001B275D" w:rsidP="001B275D">
            <w:pPr>
              <w:spacing w:line="360" w:lineRule="auto"/>
              <w:jc w:val="center"/>
            </w:pPr>
          </w:p>
        </w:tc>
        <w:tc>
          <w:tcPr>
            <w:tcW w:w="1439" w:type="dxa"/>
          </w:tcPr>
          <w:p w14:paraId="3DA6462F" w14:textId="77777777" w:rsidR="001B275D" w:rsidRPr="001B275D" w:rsidRDefault="001B275D" w:rsidP="001B275D">
            <w:pPr>
              <w:jc w:val="center"/>
            </w:pPr>
            <w:r w:rsidRPr="001B275D">
              <w:t>NULL</w:t>
            </w:r>
          </w:p>
        </w:tc>
        <w:tc>
          <w:tcPr>
            <w:tcW w:w="1439" w:type="dxa"/>
          </w:tcPr>
          <w:p w14:paraId="2EDF5889" w14:textId="77777777" w:rsidR="001B275D" w:rsidRPr="001B275D" w:rsidRDefault="001B275D" w:rsidP="001B275D">
            <w:pPr>
              <w:jc w:val="center"/>
            </w:pPr>
            <w:r w:rsidRPr="001B275D">
              <w:t>-</w:t>
            </w:r>
          </w:p>
        </w:tc>
      </w:tr>
      <w:tr w:rsidR="001B275D" w14:paraId="17E3B6B9" w14:textId="77777777" w:rsidTr="001B275D">
        <w:tc>
          <w:tcPr>
            <w:tcW w:w="1438" w:type="dxa"/>
          </w:tcPr>
          <w:p w14:paraId="409A6E67" w14:textId="77777777" w:rsidR="001B275D" w:rsidRPr="001B275D" w:rsidRDefault="001B275D" w:rsidP="001B275D">
            <w:pPr>
              <w:spacing w:line="360" w:lineRule="auto"/>
              <w:jc w:val="center"/>
            </w:pPr>
            <w:r w:rsidRPr="001B275D">
              <w:t>country</w:t>
            </w:r>
          </w:p>
        </w:tc>
        <w:tc>
          <w:tcPr>
            <w:tcW w:w="1438" w:type="dxa"/>
          </w:tcPr>
          <w:p w14:paraId="7F8A2960" w14:textId="77777777" w:rsidR="001B275D" w:rsidRPr="001B275D" w:rsidRDefault="001B275D" w:rsidP="001B275D">
            <w:pPr>
              <w:jc w:val="center"/>
            </w:pPr>
            <w:proofErr w:type="gramStart"/>
            <w:r w:rsidRPr="001B275D">
              <w:t>varchar(</w:t>
            </w:r>
            <w:proofErr w:type="gramEnd"/>
            <w:r w:rsidRPr="001B275D">
              <w:t>25)</w:t>
            </w:r>
          </w:p>
        </w:tc>
        <w:tc>
          <w:tcPr>
            <w:tcW w:w="1438" w:type="dxa"/>
          </w:tcPr>
          <w:p w14:paraId="72623E69" w14:textId="77777777" w:rsidR="001B275D" w:rsidRPr="001B275D" w:rsidRDefault="001B275D" w:rsidP="001B275D">
            <w:pPr>
              <w:jc w:val="center"/>
            </w:pPr>
            <w:r w:rsidRPr="001B275D">
              <w:t>YES</w:t>
            </w:r>
          </w:p>
        </w:tc>
        <w:tc>
          <w:tcPr>
            <w:tcW w:w="1438" w:type="dxa"/>
          </w:tcPr>
          <w:p w14:paraId="3E0129C5" w14:textId="77777777" w:rsidR="001B275D" w:rsidRPr="001B275D" w:rsidRDefault="001B275D" w:rsidP="001B275D">
            <w:pPr>
              <w:spacing w:line="360" w:lineRule="auto"/>
              <w:jc w:val="center"/>
            </w:pPr>
          </w:p>
        </w:tc>
        <w:tc>
          <w:tcPr>
            <w:tcW w:w="1439" w:type="dxa"/>
          </w:tcPr>
          <w:p w14:paraId="4DAC4C7F" w14:textId="77777777" w:rsidR="001B275D" w:rsidRPr="001B275D" w:rsidRDefault="001B275D" w:rsidP="001B275D">
            <w:pPr>
              <w:jc w:val="center"/>
            </w:pPr>
            <w:r w:rsidRPr="001B275D">
              <w:t>NULL</w:t>
            </w:r>
          </w:p>
        </w:tc>
        <w:tc>
          <w:tcPr>
            <w:tcW w:w="1439" w:type="dxa"/>
          </w:tcPr>
          <w:p w14:paraId="65FF8D7C" w14:textId="77777777" w:rsidR="001B275D" w:rsidRPr="001B275D" w:rsidRDefault="001B275D" w:rsidP="001B275D">
            <w:pPr>
              <w:jc w:val="center"/>
            </w:pPr>
            <w:r w:rsidRPr="001B275D">
              <w:t>-</w:t>
            </w:r>
          </w:p>
        </w:tc>
      </w:tr>
      <w:tr w:rsidR="001B275D" w14:paraId="6B0BBECD" w14:textId="77777777" w:rsidTr="001B275D">
        <w:tc>
          <w:tcPr>
            <w:tcW w:w="1438" w:type="dxa"/>
          </w:tcPr>
          <w:p w14:paraId="15E5A788" w14:textId="77777777" w:rsidR="001B275D" w:rsidRPr="001B275D" w:rsidRDefault="001B275D" w:rsidP="001B275D">
            <w:pPr>
              <w:spacing w:line="360" w:lineRule="auto"/>
              <w:jc w:val="center"/>
            </w:pPr>
            <w:proofErr w:type="spellStart"/>
            <w:r w:rsidRPr="001B275D">
              <w:t>pincode</w:t>
            </w:r>
            <w:proofErr w:type="spellEnd"/>
          </w:p>
        </w:tc>
        <w:tc>
          <w:tcPr>
            <w:tcW w:w="1438" w:type="dxa"/>
          </w:tcPr>
          <w:p w14:paraId="2658DB75" w14:textId="77777777" w:rsidR="001B275D" w:rsidRPr="001B275D" w:rsidRDefault="001B275D" w:rsidP="001B275D">
            <w:pPr>
              <w:spacing w:line="360" w:lineRule="auto"/>
              <w:jc w:val="center"/>
            </w:pPr>
            <w:proofErr w:type="gramStart"/>
            <w:r w:rsidRPr="001B275D">
              <w:t>varchar(</w:t>
            </w:r>
            <w:proofErr w:type="gramEnd"/>
            <w:r w:rsidRPr="001B275D">
              <w:t>10)</w:t>
            </w:r>
          </w:p>
        </w:tc>
        <w:tc>
          <w:tcPr>
            <w:tcW w:w="1438" w:type="dxa"/>
          </w:tcPr>
          <w:p w14:paraId="39E7E32F" w14:textId="77777777" w:rsidR="001B275D" w:rsidRPr="001B275D" w:rsidRDefault="001B275D" w:rsidP="001B275D">
            <w:pPr>
              <w:spacing w:line="360" w:lineRule="auto"/>
              <w:jc w:val="center"/>
            </w:pPr>
            <w:r w:rsidRPr="001B275D">
              <w:t>NO</w:t>
            </w:r>
          </w:p>
        </w:tc>
        <w:tc>
          <w:tcPr>
            <w:tcW w:w="1438" w:type="dxa"/>
          </w:tcPr>
          <w:p w14:paraId="10034716" w14:textId="77777777" w:rsidR="001B275D" w:rsidRPr="001B275D" w:rsidRDefault="001B275D" w:rsidP="001B275D">
            <w:pPr>
              <w:spacing w:line="360" w:lineRule="auto"/>
              <w:jc w:val="center"/>
            </w:pPr>
            <w:r w:rsidRPr="001B275D">
              <w:t>PRI</w:t>
            </w:r>
          </w:p>
        </w:tc>
        <w:tc>
          <w:tcPr>
            <w:tcW w:w="1439" w:type="dxa"/>
          </w:tcPr>
          <w:p w14:paraId="68CAD5A1" w14:textId="77777777" w:rsidR="001B275D" w:rsidRPr="001B275D" w:rsidRDefault="001B275D" w:rsidP="001B275D">
            <w:pPr>
              <w:jc w:val="center"/>
            </w:pPr>
            <w:r w:rsidRPr="001B275D">
              <w:t>NULL</w:t>
            </w:r>
          </w:p>
        </w:tc>
        <w:tc>
          <w:tcPr>
            <w:tcW w:w="1439" w:type="dxa"/>
          </w:tcPr>
          <w:p w14:paraId="48727BFF" w14:textId="77777777" w:rsidR="001B275D" w:rsidRPr="001B275D" w:rsidRDefault="001B275D" w:rsidP="001B275D">
            <w:pPr>
              <w:jc w:val="center"/>
            </w:pPr>
            <w:r w:rsidRPr="001B275D">
              <w:t>-</w:t>
            </w:r>
          </w:p>
        </w:tc>
      </w:tr>
    </w:tbl>
    <w:p w14:paraId="3CA39E28" w14:textId="77777777" w:rsidR="001B275D" w:rsidRDefault="001B275D" w:rsidP="00DD7F06">
      <w:pPr>
        <w:spacing w:line="360" w:lineRule="auto"/>
        <w:rPr>
          <w:b/>
        </w:rPr>
      </w:pPr>
    </w:p>
    <w:p w14:paraId="6BF73CB8" w14:textId="77777777" w:rsidR="006C2270" w:rsidRDefault="006C2270" w:rsidP="00DD7F06">
      <w:pPr>
        <w:spacing w:line="360" w:lineRule="auto"/>
        <w:rPr>
          <w:b/>
        </w:rPr>
      </w:pPr>
    </w:p>
    <w:p w14:paraId="06E15708" w14:textId="77777777" w:rsidR="006C2270" w:rsidRDefault="006C2270" w:rsidP="00DD7F06">
      <w:pPr>
        <w:spacing w:line="360" w:lineRule="auto"/>
        <w:rPr>
          <w:b/>
        </w:rPr>
      </w:pPr>
    </w:p>
    <w:p w14:paraId="0DD48EDF" w14:textId="77777777" w:rsidR="006C2270" w:rsidRDefault="006C2270" w:rsidP="00DD7F06">
      <w:pPr>
        <w:spacing w:line="360" w:lineRule="auto"/>
        <w:rPr>
          <w:b/>
        </w:rPr>
      </w:pPr>
    </w:p>
    <w:p w14:paraId="2E79C6FF" w14:textId="77777777" w:rsidR="006C2270" w:rsidRDefault="006C2270" w:rsidP="00DD7F06">
      <w:pPr>
        <w:spacing w:line="360" w:lineRule="auto"/>
        <w:rPr>
          <w:b/>
        </w:rPr>
      </w:pPr>
    </w:p>
    <w:p w14:paraId="10D3F124" w14:textId="77777777" w:rsidR="006C2270" w:rsidRDefault="006C2270" w:rsidP="00DD7F06">
      <w:pPr>
        <w:spacing w:line="360" w:lineRule="auto"/>
        <w:rPr>
          <w:b/>
        </w:rPr>
      </w:pPr>
    </w:p>
    <w:p w14:paraId="2DD6B703" w14:textId="77777777" w:rsidR="006C2270" w:rsidRDefault="006C2270" w:rsidP="00DD7F06">
      <w:pPr>
        <w:spacing w:line="360" w:lineRule="auto"/>
        <w:rPr>
          <w:b/>
        </w:rPr>
      </w:pPr>
    </w:p>
    <w:p w14:paraId="2137CC21" w14:textId="77777777" w:rsidR="006C2270" w:rsidRDefault="006C2270" w:rsidP="00DD7F06">
      <w:pPr>
        <w:spacing w:line="360" w:lineRule="auto"/>
        <w:rPr>
          <w:b/>
        </w:rPr>
      </w:pPr>
    </w:p>
    <w:p w14:paraId="749EBFE3" w14:textId="77777777" w:rsidR="006C2270" w:rsidRDefault="006C2270" w:rsidP="00DD7F06">
      <w:pPr>
        <w:spacing w:line="360" w:lineRule="auto"/>
        <w:rPr>
          <w:b/>
        </w:rPr>
      </w:pPr>
    </w:p>
    <w:p w14:paraId="0934669F" w14:textId="77777777" w:rsidR="00776AF9" w:rsidRDefault="00776AF9" w:rsidP="00DD7F06">
      <w:pPr>
        <w:spacing w:line="360" w:lineRule="auto"/>
        <w:rPr>
          <w:b/>
        </w:rPr>
      </w:pPr>
    </w:p>
    <w:p w14:paraId="3A519EAE" w14:textId="77777777" w:rsidR="00776AF9" w:rsidRDefault="00776AF9" w:rsidP="00DD7F06">
      <w:pPr>
        <w:spacing w:line="360" w:lineRule="auto"/>
        <w:rPr>
          <w:b/>
        </w:rPr>
      </w:pPr>
    </w:p>
    <w:p w14:paraId="68414689" w14:textId="77777777" w:rsidR="00776AF9" w:rsidRDefault="00776AF9" w:rsidP="00DD7F06">
      <w:pPr>
        <w:spacing w:line="360" w:lineRule="auto"/>
        <w:rPr>
          <w:b/>
        </w:rPr>
      </w:pPr>
    </w:p>
    <w:p w14:paraId="2B3BE0FE" w14:textId="77777777" w:rsidR="00776AF9" w:rsidRDefault="00776AF9" w:rsidP="00DD7F06">
      <w:pPr>
        <w:spacing w:line="360" w:lineRule="auto"/>
        <w:rPr>
          <w:b/>
        </w:rPr>
      </w:pPr>
    </w:p>
    <w:p w14:paraId="33334757" w14:textId="77777777" w:rsidR="00776AF9" w:rsidRDefault="00776AF9" w:rsidP="00DD7F06">
      <w:pPr>
        <w:spacing w:line="360" w:lineRule="auto"/>
        <w:rPr>
          <w:b/>
        </w:rPr>
      </w:pPr>
    </w:p>
    <w:p w14:paraId="5144B0FE" w14:textId="77777777" w:rsidR="00776AF9" w:rsidRDefault="00776AF9" w:rsidP="00DD7F06">
      <w:pPr>
        <w:spacing w:line="360" w:lineRule="auto"/>
        <w:rPr>
          <w:b/>
        </w:rPr>
      </w:pPr>
    </w:p>
    <w:p w14:paraId="5346D8B0" w14:textId="77777777" w:rsidR="00776AF9" w:rsidRDefault="00776AF9" w:rsidP="00DD7F06">
      <w:pPr>
        <w:spacing w:line="360" w:lineRule="auto"/>
        <w:rPr>
          <w:b/>
        </w:rPr>
      </w:pPr>
    </w:p>
    <w:p w14:paraId="5FF3BEAA" w14:textId="77777777" w:rsidR="00776AF9" w:rsidRDefault="00776AF9" w:rsidP="00DD7F06">
      <w:pPr>
        <w:spacing w:line="360" w:lineRule="auto"/>
        <w:rPr>
          <w:b/>
        </w:rPr>
      </w:pPr>
    </w:p>
    <w:p w14:paraId="24E65AB9" w14:textId="77777777" w:rsidR="00776AF9" w:rsidRDefault="00776AF9" w:rsidP="00DD7F06">
      <w:pPr>
        <w:spacing w:line="360" w:lineRule="auto"/>
        <w:rPr>
          <w:b/>
        </w:rPr>
      </w:pPr>
    </w:p>
    <w:p w14:paraId="34333251" w14:textId="77777777" w:rsidR="00776AF9" w:rsidRDefault="00776AF9" w:rsidP="00DD7F06">
      <w:pPr>
        <w:spacing w:line="360" w:lineRule="auto"/>
        <w:rPr>
          <w:b/>
        </w:rPr>
      </w:pPr>
    </w:p>
    <w:p w14:paraId="2B1E0F5D" w14:textId="77777777" w:rsidR="00E81C3A" w:rsidRDefault="00E81C3A" w:rsidP="006C2270">
      <w:pPr>
        <w:spacing w:line="360" w:lineRule="auto"/>
        <w:rPr>
          <w:b/>
          <w:bCs/>
          <w:sz w:val="36"/>
          <w:szCs w:val="28"/>
        </w:rPr>
      </w:pPr>
    </w:p>
    <w:p w14:paraId="3B4036A1" w14:textId="77777777" w:rsidR="006C2270" w:rsidRPr="006C2270" w:rsidRDefault="006C2270" w:rsidP="006C2270">
      <w:pPr>
        <w:spacing w:line="360" w:lineRule="auto"/>
        <w:rPr>
          <w:sz w:val="36"/>
          <w:szCs w:val="28"/>
        </w:rPr>
      </w:pPr>
      <w:r w:rsidRPr="006C2270">
        <w:rPr>
          <w:b/>
          <w:bCs/>
          <w:sz w:val="36"/>
          <w:szCs w:val="28"/>
        </w:rPr>
        <w:t>4.2 CODING STANDARDS IMPLEMENTED</w:t>
      </w:r>
    </w:p>
    <w:p w14:paraId="297CA225" w14:textId="77777777" w:rsidR="006C2270" w:rsidRDefault="006C2270" w:rsidP="006C2270">
      <w:pPr>
        <w:spacing w:line="360" w:lineRule="auto"/>
        <w:jc w:val="both"/>
        <w:rPr>
          <w:b/>
          <w:bCs/>
          <w:sz w:val="20"/>
          <w:lang w:val="en-IN"/>
        </w:rPr>
      </w:pPr>
      <w:r>
        <w:rPr>
          <w:noProof/>
          <w:lang w:val="en-IN" w:eastAsia="en-IN"/>
        </w:rPr>
        <mc:AlternateContent>
          <mc:Choice Requires="wps">
            <w:drawing>
              <wp:anchor distT="4294967295" distB="4294967295" distL="114300" distR="114300" simplePos="0" relativeHeight="251691008" behindDoc="0" locked="0" layoutInCell="1" allowOverlap="1" wp14:anchorId="2BC97556" wp14:editId="6AA72820">
                <wp:simplePos x="0" y="0"/>
                <wp:positionH relativeFrom="column">
                  <wp:posOffset>0</wp:posOffset>
                </wp:positionH>
                <wp:positionV relativeFrom="paragraph">
                  <wp:posOffset>24188</wp:posOffset>
                </wp:positionV>
                <wp:extent cx="5257800" cy="0"/>
                <wp:effectExtent l="38100" t="38100" r="57150" b="571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53313E" id="Straight Connector 9"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" strokeweight="1.59mm">
                <v:stroke joinstyle="miter" endcap="square"/>
              </v:line>
            </w:pict>
          </mc:Fallback>
        </mc:AlternateContent>
      </w:r>
    </w:p>
    <w:p w14:paraId="2D652F3F" w14:textId="77777777" w:rsidR="006C2270" w:rsidRDefault="006C2270" w:rsidP="006C2270">
      <w:pPr>
        <w:pStyle w:val="Heading3"/>
        <w:tabs>
          <w:tab w:val="clear" w:pos="720"/>
          <w:tab w:val="num" w:pos="2050"/>
        </w:tabs>
        <w:spacing w:line="360" w:lineRule="auto"/>
        <w:ind w:left="2050"/>
        <w:rPr>
          <w:color w:val="000000"/>
          <w:sz w:val="32"/>
          <w:szCs w:val="28"/>
        </w:rPr>
      </w:pPr>
      <w:r w:rsidRPr="004220B1">
        <w:rPr>
          <w:color w:val="000000"/>
          <w:sz w:val="32"/>
          <w:szCs w:val="28"/>
        </w:rPr>
        <w:t>Naming and Capitalization</w:t>
      </w:r>
    </w:p>
    <w:p w14:paraId="1DD25A82" w14:textId="77777777" w:rsidR="004220B1" w:rsidRPr="004220B1" w:rsidRDefault="004220B1" w:rsidP="004220B1"/>
    <w:p w14:paraId="29E6DFCE" w14:textId="77777777" w:rsidR="006C2270" w:rsidRDefault="006C2270" w:rsidP="006C2270">
      <w:pPr>
        <w:pStyle w:val="NormalWeb"/>
        <w:spacing w:before="0" w:after="0" w:line="360" w:lineRule="auto"/>
        <w:ind w:firstLine="720"/>
        <w:rPr>
          <w:rFonts w:ascii="Times New Roman" w:hAnsi="Times New Roman" w:cs="Times New Roman"/>
          <w:color w:val="000000"/>
          <w:sz w:val="22"/>
          <w:szCs w:val="20"/>
        </w:rPr>
      </w:pPr>
      <w:r>
        <w:rPr>
          <w:rFonts w:ascii="Times New Roman" w:hAnsi="Times New Roman" w:cs="Times New Roman"/>
          <w:color w:val="000000"/>
          <w:sz w:val="22"/>
          <w:szCs w:val="20"/>
        </w:rPr>
        <w:t>Below summarizes the naming recommendations for identifiers in Pascal casing is used mainly (</w:t>
      </w:r>
      <w:proofErr w:type="gramStart"/>
      <w:r>
        <w:rPr>
          <w:rFonts w:ascii="Times New Roman" w:hAnsi="Times New Roman" w:cs="Times New Roman"/>
          <w:color w:val="000000"/>
          <w:sz w:val="22"/>
          <w:szCs w:val="20"/>
        </w:rPr>
        <w:t>i.e.</w:t>
      </w:r>
      <w:proofErr w:type="gramEnd"/>
      <w:r>
        <w:rPr>
          <w:rFonts w:ascii="Times New Roman" w:hAnsi="Times New Roman" w:cs="Times New Roman"/>
          <w:color w:val="000000"/>
          <w:sz w:val="22"/>
          <w:szCs w:val="20"/>
        </w:rPr>
        <w:t xml:space="preserve"> capitalize first letter of each word) with camel casing (capitalize each word except for the first one) being used in certain circumstances. </w:t>
      </w:r>
    </w:p>
    <w:p w14:paraId="1924AC9E" w14:textId="77777777" w:rsidR="004220B1" w:rsidRDefault="004220B1" w:rsidP="006C2270">
      <w:pPr>
        <w:pStyle w:val="NormalWeb"/>
        <w:spacing w:before="0" w:after="0" w:line="360" w:lineRule="auto"/>
        <w:ind w:firstLine="720"/>
        <w:rPr>
          <w:rFonts w:ascii="Times New Roman" w:hAnsi="Times New Roman" w:cs="Times New Roman"/>
          <w:color w:val="000000"/>
          <w:sz w:val="22"/>
          <w:szCs w:val="20"/>
        </w:rPr>
      </w:pPr>
    </w:p>
    <w:p w14:paraId="2EFEE784" w14:textId="77777777" w:rsidR="004220B1" w:rsidRDefault="004220B1" w:rsidP="006C2270">
      <w:pPr>
        <w:pStyle w:val="NormalWeb"/>
        <w:spacing w:before="0" w:after="0" w:line="360" w:lineRule="auto"/>
        <w:ind w:firstLine="720"/>
        <w:rPr>
          <w:rFonts w:ascii="Times New Roman" w:hAnsi="Times New Roman" w:cs="Times New Roman"/>
          <w:color w:val="000000"/>
          <w:sz w:val="22"/>
          <w:szCs w:val="20"/>
        </w:rPr>
      </w:pPr>
    </w:p>
    <w:tbl>
      <w:tblPr>
        <w:tblW w:w="9782" w:type="dxa"/>
        <w:tblInd w:w="-287" w:type="dxa"/>
        <w:tblLayout w:type="fixed"/>
        <w:tblCellMar>
          <w:top w:w="15" w:type="dxa"/>
          <w:left w:w="15" w:type="dxa"/>
          <w:bottom w:w="15" w:type="dxa"/>
          <w:right w:w="15" w:type="dxa"/>
        </w:tblCellMar>
        <w:tblLook w:val="0000" w:firstRow="0" w:lastRow="0" w:firstColumn="0" w:lastColumn="0" w:noHBand="0" w:noVBand="0"/>
      </w:tblPr>
      <w:tblGrid>
        <w:gridCol w:w="1560"/>
        <w:gridCol w:w="1418"/>
        <w:gridCol w:w="1984"/>
        <w:gridCol w:w="4820"/>
      </w:tblGrid>
      <w:tr w:rsidR="006C2270" w14:paraId="327C0D18" w14:textId="77777777" w:rsidTr="006C2270">
        <w:trPr>
          <w:trHeight w:val="350"/>
        </w:trPr>
        <w:tc>
          <w:tcPr>
            <w:tcW w:w="1560" w:type="dxa"/>
            <w:tcBorders>
              <w:top w:val="double" w:sz="1" w:space="0" w:color="808080"/>
              <w:left w:val="double" w:sz="1" w:space="0" w:color="808080"/>
              <w:bottom w:val="double" w:sz="1" w:space="0" w:color="808080"/>
            </w:tcBorders>
            <w:shd w:val="clear" w:color="auto" w:fill="auto"/>
            <w:vAlign w:val="center"/>
          </w:tcPr>
          <w:p w14:paraId="04047CB0" w14:textId="77777777" w:rsidR="006C2270" w:rsidRDefault="006C2270" w:rsidP="006C2270">
            <w:pPr>
              <w:spacing w:line="360" w:lineRule="auto"/>
              <w:jc w:val="center"/>
              <w:rPr>
                <w:rStyle w:val="Strong"/>
                <w:color w:val="000000"/>
                <w:szCs w:val="15"/>
              </w:rPr>
            </w:pPr>
            <w:r>
              <w:rPr>
                <w:rStyle w:val="Strong"/>
                <w:color w:val="000000"/>
                <w:sz w:val="22"/>
                <w:szCs w:val="15"/>
              </w:rPr>
              <w:t>Identifier</w:t>
            </w:r>
          </w:p>
        </w:tc>
        <w:tc>
          <w:tcPr>
            <w:tcW w:w="1418" w:type="dxa"/>
            <w:tcBorders>
              <w:top w:val="double" w:sz="1" w:space="0" w:color="808080"/>
              <w:left w:val="double" w:sz="1" w:space="0" w:color="808080"/>
              <w:bottom w:val="double" w:sz="1" w:space="0" w:color="808080"/>
            </w:tcBorders>
            <w:shd w:val="clear" w:color="auto" w:fill="auto"/>
            <w:vAlign w:val="center"/>
          </w:tcPr>
          <w:p w14:paraId="3B301539" w14:textId="77777777" w:rsidR="006C2270" w:rsidRDefault="006C2270" w:rsidP="006C2270">
            <w:pPr>
              <w:spacing w:line="360" w:lineRule="auto"/>
              <w:jc w:val="center"/>
              <w:rPr>
                <w:rStyle w:val="Strong"/>
                <w:color w:val="000000"/>
                <w:szCs w:val="15"/>
              </w:rPr>
            </w:pPr>
            <w:r>
              <w:rPr>
                <w:rStyle w:val="Strong"/>
                <w:color w:val="000000"/>
                <w:sz w:val="22"/>
                <w:szCs w:val="15"/>
              </w:rPr>
              <w:t>Case</w:t>
            </w:r>
          </w:p>
        </w:tc>
        <w:tc>
          <w:tcPr>
            <w:tcW w:w="1984" w:type="dxa"/>
            <w:tcBorders>
              <w:top w:val="double" w:sz="1" w:space="0" w:color="808080"/>
              <w:left w:val="double" w:sz="1" w:space="0" w:color="808080"/>
              <w:bottom w:val="double" w:sz="1" w:space="0" w:color="808080"/>
            </w:tcBorders>
            <w:shd w:val="clear" w:color="auto" w:fill="auto"/>
            <w:vAlign w:val="center"/>
          </w:tcPr>
          <w:p w14:paraId="3EAB08C5" w14:textId="77777777" w:rsidR="006C2270" w:rsidRDefault="006C2270" w:rsidP="006C2270">
            <w:pPr>
              <w:spacing w:line="360" w:lineRule="auto"/>
              <w:jc w:val="center"/>
              <w:rPr>
                <w:rStyle w:val="Strong"/>
                <w:color w:val="000000"/>
                <w:szCs w:val="15"/>
              </w:rPr>
            </w:pPr>
            <w:r>
              <w:rPr>
                <w:rStyle w:val="Strong"/>
                <w:color w:val="000000"/>
                <w:sz w:val="22"/>
                <w:szCs w:val="15"/>
              </w:rPr>
              <w:t>Examples</w:t>
            </w:r>
          </w:p>
        </w:tc>
        <w:tc>
          <w:tcPr>
            <w:tcW w:w="4820"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27C37F8" w14:textId="77777777" w:rsidR="006C2270" w:rsidRDefault="006C2270" w:rsidP="006C2270">
            <w:pPr>
              <w:spacing w:line="360" w:lineRule="auto"/>
              <w:jc w:val="center"/>
            </w:pPr>
            <w:r>
              <w:rPr>
                <w:rStyle w:val="Strong"/>
                <w:color w:val="000000"/>
                <w:sz w:val="22"/>
                <w:szCs w:val="15"/>
              </w:rPr>
              <w:t>Additional Notes</w:t>
            </w:r>
          </w:p>
        </w:tc>
      </w:tr>
      <w:tr w:rsidR="006C2270" w14:paraId="124FE196" w14:textId="77777777" w:rsidTr="006C2270">
        <w:trPr>
          <w:trHeight w:val="1098"/>
        </w:trPr>
        <w:tc>
          <w:tcPr>
            <w:tcW w:w="1560" w:type="dxa"/>
            <w:tcBorders>
              <w:top w:val="double" w:sz="1" w:space="0" w:color="808080"/>
              <w:left w:val="double" w:sz="1" w:space="0" w:color="808080"/>
              <w:bottom w:val="double" w:sz="1" w:space="0" w:color="808080"/>
            </w:tcBorders>
            <w:shd w:val="clear" w:color="auto" w:fill="auto"/>
            <w:vAlign w:val="center"/>
          </w:tcPr>
          <w:p w14:paraId="5C0F300D" w14:textId="77777777" w:rsidR="006C2270" w:rsidRDefault="006C2270" w:rsidP="006C2270">
            <w:pPr>
              <w:spacing w:line="360" w:lineRule="auto"/>
              <w:jc w:val="center"/>
              <w:rPr>
                <w:color w:val="000000"/>
                <w:szCs w:val="15"/>
              </w:rPr>
            </w:pPr>
            <w:r>
              <w:rPr>
                <w:color w:val="000000"/>
                <w:sz w:val="22"/>
                <w:szCs w:val="15"/>
              </w:rPr>
              <w:t>Class</w:t>
            </w:r>
          </w:p>
        </w:tc>
        <w:tc>
          <w:tcPr>
            <w:tcW w:w="1418" w:type="dxa"/>
            <w:tcBorders>
              <w:top w:val="double" w:sz="1" w:space="0" w:color="808080"/>
              <w:left w:val="double" w:sz="1" w:space="0" w:color="808080"/>
              <w:bottom w:val="double" w:sz="1" w:space="0" w:color="808080"/>
            </w:tcBorders>
            <w:shd w:val="clear" w:color="auto" w:fill="auto"/>
            <w:vAlign w:val="center"/>
          </w:tcPr>
          <w:p w14:paraId="4DB356DC" w14:textId="77777777" w:rsidR="006C2270" w:rsidRDefault="006C2270" w:rsidP="006C2270">
            <w:pPr>
              <w:spacing w:line="360" w:lineRule="auto"/>
              <w:jc w:val="center"/>
              <w:rPr>
                <w:color w:val="000000"/>
                <w:szCs w:val="15"/>
              </w:rPr>
            </w:pPr>
            <w:r>
              <w:rPr>
                <w:color w:val="000000"/>
                <w:sz w:val="22"/>
                <w:szCs w:val="15"/>
              </w:rPr>
              <w:t>Pascal</w:t>
            </w:r>
          </w:p>
        </w:tc>
        <w:tc>
          <w:tcPr>
            <w:tcW w:w="1984" w:type="dxa"/>
            <w:tcBorders>
              <w:top w:val="double" w:sz="1" w:space="0" w:color="808080"/>
              <w:left w:val="double" w:sz="1" w:space="0" w:color="808080"/>
              <w:bottom w:val="double" w:sz="1" w:space="0" w:color="808080"/>
            </w:tcBorders>
            <w:shd w:val="clear" w:color="auto" w:fill="auto"/>
            <w:vAlign w:val="center"/>
          </w:tcPr>
          <w:p w14:paraId="74182497" w14:textId="77777777" w:rsidR="006C2270" w:rsidRDefault="006C2270" w:rsidP="006C2270">
            <w:pPr>
              <w:spacing w:line="360" w:lineRule="auto"/>
              <w:jc w:val="center"/>
              <w:rPr>
                <w:color w:val="000000"/>
                <w:szCs w:val="15"/>
              </w:rPr>
            </w:pPr>
            <w:r>
              <w:rPr>
                <w:color w:val="000000"/>
                <w:sz w:val="22"/>
                <w:szCs w:val="15"/>
              </w:rPr>
              <w:t>Teacher, Users, Subjects, Marks</w:t>
            </w:r>
          </w:p>
        </w:tc>
        <w:tc>
          <w:tcPr>
            <w:tcW w:w="4820" w:type="dxa"/>
            <w:tcBorders>
              <w:top w:val="double" w:sz="1" w:space="0" w:color="808080"/>
              <w:left w:val="double" w:sz="1" w:space="0" w:color="808080"/>
              <w:bottom w:val="double" w:sz="1" w:space="0" w:color="808080"/>
              <w:right w:val="double" w:sz="1" w:space="0" w:color="808080"/>
            </w:tcBorders>
            <w:shd w:val="clear" w:color="auto" w:fill="auto"/>
            <w:vAlign w:val="center"/>
          </w:tcPr>
          <w:p w14:paraId="5D40998F" w14:textId="77777777" w:rsidR="006C2270" w:rsidRDefault="006C2270" w:rsidP="006C2270">
            <w:pPr>
              <w:spacing w:line="360" w:lineRule="auto"/>
              <w:jc w:val="center"/>
            </w:pPr>
            <w:r>
              <w:rPr>
                <w:color w:val="000000"/>
                <w:sz w:val="22"/>
                <w:szCs w:val="15"/>
              </w:rPr>
              <w:t xml:space="preserve">Class names should be based on "objects" or "real things" and should generally be </w:t>
            </w:r>
            <w:r>
              <w:rPr>
                <w:rStyle w:val="Strong"/>
                <w:color w:val="000000"/>
                <w:sz w:val="22"/>
                <w:szCs w:val="15"/>
              </w:rPr>
              <w:t>nouns</w:t>
            </w:r>
            <w:r>
              <w:rPr>
                <w:color w:val="000000"/>
                <w:sz w:val="22"/>
                <w:szCs w:val="15"/>
              </w:rPr>
              <w:t>. No ‘_’ signs allowed. Do not use type prefixes like ‘C’ for class.</w:t>
            </w:r>
          </w:p>
        </w:tc>
      </w:tr>
      <w:tr w:rsidR="006C2270" w14:paraId="6C4C6E06" w14:textId="77777777" w:rsidTr="006C2270">
        <w:trPr>
          <w:trHeight w:val="733"/>
        </w:trPr>
        <w:tc>
          <w:tcPr>
            <w:tcW w:w="1560" w:type="dxa"/>
            <w:tcBorders>
              <w:top w:val="double" w:sz="1" w:space="0" w:color="808080"/>
              <w:left w:val="double" w:sz="1" w:space="0" w:color="808080"/>
              <w:bottom w:val="double" w:sz="1" w:space="0" w:color="808080"/>
            </w:tcBorders>
            <w:shd w:val="clear" w:color="auto" w:fill="auto"/>
            <w:vAlign w:val="center"/>
          </w:tcPr>
          <w:p w14:paraId="1D8DFAC8" w14:textId="77777777" w:rsidR="006C2270" w:rsidRDefault="006C2270" w:rsidP="006C2270">
            <w:pPr>
              <w:spacing w:line="360" w:lineRule="auto"/>
              <w:jc w:val="center"/>
              <w:rPr>
                <w:color w:val="000000"/>
                <w:szCs w:val="15"/>
              </w:rPr>
            </w:pPr>
            <w:r>
              <w:rPr>
                <w:color w:val="000000"/>
                <w:sz w:val="22"/>
                <w:szCs w:val="15"/>
              </w:rPr>
              <w:t>Method</w:t>
            </w:r>
          </w:p>
        </w:tc>
        <w:tc>
          <w:tcPr>
            <w:tcW w:w="1418" w:type="dxa"/>
            <w:tcBorders>
              <w:top w:val="double" w:sz="1" w:space="0" w:color="808080"/>
              <w:left w:val="double" w:sz="1" w:space="0" w:color="808080"/>
              <w:bottom w:val="double" w:sz="1" w:space="0" w:color="808080"/>
            </w:tcBorders>
            <w:shd w:val="clear" w:color="auto" w:fill="auto"/>
            <w:vAlign w:val="center"/>
          </w:tcPr>
          <w:p w14:paraId="6ADA827A" w14:textId="77777777" w:rsidR="006C2270" w:rsidRDefault="006C2270" w:rsidP="006C2270">
            <w:pPr>
              <w:spacing w:line="360" w:lineRule="auto"/>
              <w:jc w:val="center"/>
              <w:rPr>
                <w:color w:val="000000"/>
                <w:szCs w:val="15"/>
              </w:rPr>
            </w:pPr>
            <w:r>
              <w:rPr>
                <w:color w:val="000000"/>
                <w:sz w:val="22"/>
                <w:szCs w:val="15"/>
              </w:rPr>
              <w:t>Camel</w:t>
            </w:r>
          </w:p>
        </w:tc>
        <w:tc>
          <w:tcPr>
            <w:tcW w:w="1984" w:type="dxa"/>
            <w:tcBorders>
              <w:top w:val="double" w:sz="1" w:space="0" w:color="808080"/>
              <w:left w:val="double" w:sz="1" w:space="0" w:color="808080"/>
              <w:bottom w:val="double" w:sz="1" w:space="0" w:color="808080"/>
            </w:tcBorders>
            <w:shd w:val="clear" w:color="auto" w:fill="auto"/>
            <w:vAlign w:val="center"/>
          </w:tcPr>
          <w:p w14:paraId="5BCC6885" w14:textId="77777777" w:rsidR="006C2270" w:rsidRDefault="006C2270" w:rsidP="006C2270">
            <w:pPr>
              <w:spacing w:line="360" w:lineRule="auto"/>
              <w:jc w:val="center"/>
              <w:rPr>
                <w:color w:val="000000"/>
                <w:szCs w:val="15"/>
              </w:rPr>
            </w:pPr>
            <w:proofErr w:type="spellStart"/>
            <w:r w:rsidRPr="006C2270">
              <w:rPr>
                <w:color w:val="000000"/>
                <w:sz w:val="22"/>
                <w:szCs w:val="15"/>
              </w:rPr>
              <w:t>getPincode</w:t>
            </w:r>
            <w:proofErr w:type="spellEnd"/>
            <w:r>
              <w:rPr>
                <w:color w:val="000000"/>
                <w:sz w:val="22"/>
                <w:szCs w:val="15"/>
              </w:rPr>
              <w:t xml:space="preserve">, </w:t>
            </w:r>
            <w:proofErr w:type="spellStart"/>
            <w:r w:rsidR="004220B1" w:rsidRPr="004220B1">
              <w:rPr>
                <w:color w:val="000000"/>
                <w:sz w:val="22"/>
                <w:szCs w:val="15"/>
              </w:rPr>
              <w:t>setSubjectList</w:t>
            </w:r>
            <w:proofErr w:type="spellEnd"/>
          </w:p>
        </w:tc>
        <w:tc>
          <w:tcPr>
            <w:tcW w:w="4820"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BD2AD3A" w14:textId="77777777" w:rsidR="006C2270" w:rsidRDefault="006C2270" w:rsidP="006C2270">
            <w:pPr>
              <w:spacing w:line="360" w:lineRule="auto"/>
              <w:jc w:val="center"/>
            </w:pPr>
            <w:r>
              <w:rPr>
                <w:color w:val="000000"/>
                <w:sz w:val="22"/>
                <w:szCs w:val="15"/>
              </w:rPr>
              <w:t xml:space="preserve">Methods should use </w:t>
            </w:r>
            <w:r>
              <w:rPr>
                <w:rStyle w:val="Strong"/>
                <w:color w:val="000000"/>
                <w:sz w:val="22"/>
                <w:szCs w:val="15"/>
              </w:rPr>
              <w:t>verbs</w:t>
            </w:r>
            <w:r>
              <w:rPr>
                <w:color w:val="000000"/>
                <w:sz w:val="22"/>
                <w:szCs w:val="15"/>
              </w:rPr>
              <w:t xml:space="preserve"> or verb phrases.</w:t>
            </w:r>
          </w:p>
        </w:tc>
      </w:tr>
      <w:tr w:rsidR="006C2270" w14:paraId="7C0B3F49" w14:textId="77777777" w:rsidTr="006C2270">
        <w:trPr>
          <w:trHeight w:val="1481"/>
        </w:trPr>
        <w:tc>
          <w:tcPr>
            <w:tcW w:w="1560" w:type="dxa"/>
            <w:tcBorders>
              <w:top w:val="double" w:sz="1" w:space="0" w:color="808080"/>
              <w:left w:val="double" w:sz="1" w:space="0" w:color="808080"/>
              <w:bottom w:val="double" w:sz="1" w:space="0" w:color="808080"/>
            </w:tcBorders>
            <w:shd w:val="clear" w:color="auto" w:fill="auto"/>
            <w:vAlign w:val="center"/>
          </w:tcPr>
          <w:p w14:paraId="4B25C1DB" w14:textId="77777777" w:rsidR="006C2270" w:rsidRDefault="006C2270" w:rsidP="006C2270">
            <w:pPr>
              <w:spacing w:line="360" w:lineRule="auto"/>
              <w:jc w:val="center"/>
              <w:rPr>
                <w:color w:val="000000"/>
                <w:szCs w:val="15"/>
              </w:rPr>
            </w:pPr>
            <w:r>
              <w:rPr>
                <w:color w:val="000000"/>
                <w:sz w:val="22"/>
                <w:szCs w:val="15"/>
              </w:rPr>
              <w:t>Parameter</w:t>
            </w:r>
          </w:p>
        </w:tc>
        <w:tc>
          <w:tcPr>
            <w:tcW w:w="1418" w:type="dxa"/>
            <w:tcBorders>
              <w:top w:val="double" w:sz="1" w:space="0" w:color="808080"/>
              <w:left w:val="double" w:sz="1" w:space="0" w:color="808080"/>
              <w:bottom w:val="double" w:sz="1" w:space="0" w:color="808080"/>
            </w:tcBorders>
            <w:shd w:val="clear" w:color="auto" w:fill="auto"/>
            <w:vAlign w:val="center"/>
          </w:tcPr>
          <w:p w14:paraId="028ADB22" w14:textId="77777777" w:rsidR="006C2270" w:rsidRDefault="006C2270" w:rsidP="006C2270">
            <w:pPr>
              <w:spacing w:line="360" w:lineRule="auto"/>
              <w:jc w:val="center"/>
              <w:rPr>
                <w:color w:val="000000"/>
                <w:szCs w:val="15"/>
              </w:rPr>
            </w:pPr>
            <w:r>
              <w:rPr>
                <w:color w:val="000000"/>
                <w:sz w:val="22"/>
                <w:szCs w:val="15"/>
              </w:rPr>
              <w:t>Camel</w:t>
            </w:r>
          </w:p>
        </w:tc>
        <w:tc>
          <w:tcPr>
            <w:tcW w:w="1984" w:type="dxa"/>
            <w:tcBorders>
              <w:top w:val="double" w:sz="1" w:space="0" w:color="808080"/>
              <w:left w:val="double" w:sz="1" w:space="0" w:color="808080"/>
              <w:bottom w:val="double" w:sz="1" w:space="0" w:color="808080"/>
            </w:tcBorders>
            <w:shd w:val="clear" w:color="auto" w:fill="auto"/>
            <w:vAlign w:val="center"/>
          </w:tcPr>
          <w:p w14:paraId="24056266" w14:textId="77777777" w:rsidR="006C2270" w:rsidRDefault="004220B1" w:rsidP="006C2270">
            <w:pPr>
              <w:spacing w:line="360" w:lineRule="auto"/>
              <w:jc w:val="center"/>
              <w:rPr>
                <w:color w:val="000000"/>
                <w:szCs w:val="15"/>
              </w:rPr>
            </w:pPr>
            <w:proofErr w:type="spellStart"/>
            <w:r w:rsidRPr="004220B1">
              <w:rPr>
                <w:color w:val="000000"/>
                <w:sz w:val="22"/>
                <w:szCs w:val="15"/>
              </w:rPr>
              <w:t>teacherId</w:t>
            </w:r>
            <w:proofErr w:type="spellEnd"/>
            <w:r w:rsidR="006C2270">
              <w:rPr>
                <w:color w:val="000000"/>
                <w:sz w:val="22"/>
                <w:szCs w:val="15"/>
              </w:rPr>
              <w:t xml:space="preserve">, </w:t>
            </w:r>
            <w:proofErr w:type="spellStart"/>
            <w:r>
              <w:rPr>
                <w:color w:val="000000"/>
                <w:sz w:val="22"/>
                <w:szCs w:val="15"/>
              </w:rPr>
              <w:t>firstName</w:t>
            </w:r>
            <w:proofErr w:type="spellEnd"/>
          </w:p>
        </w:tc>
        <w:tc>
          <w:tcPr>
            <w:tcW w:w="4820"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D9C9BA0" w14:textId="77777777" w:rsidR="006C2270" w:rsidRDefault="006C2270" w:rsidP="006C2270">
            <w:pPr>
              <w:spacing w:line="360" w:lineRule="auto"/>
              <w:jc w:val="center"/>
            </w:pPr>
            <w:r>
              <w:rPr>
                <w:sz w:val="22"/>
              </w:rPr>
              <w:t>Use descriptive parameter names. Parameter names should be descriptive enough that the name of the parameter and its type can be used to determine its meaning in most scenarios.</w:t>
            </w:r>
          </w:p>
        </w:tc>
      </w:tr>
      <w:tr w:rsidR="006C2270" w14:paraId="4D26A9E1" w14:textId="77777777" w:rsidTr="006C2270">
        <w:trPr>
          <w:trHeight w:val="716"/>
        </w:trPr>
        <w:tc>
          <w:tcPr>
            <w:tcW w:w="1560" w:type="dxa"/>
            <w:tcBorders>
              <w:top w:val="double" w:sz="1" w:space="0" w:color="808080"/>
              <w:left w:val="double" w:sz="1" w:space="0" w:color="808080"/>
              <w:bottom w:val="double" w:sz="1" w:space="0" w:color="808080"/>
            </w:tcBorders>
            <w:shd w:val="clear" w:color="auto" w:fill="auto"/>
            <w:vAlign w:val="center"/>
          </w:tcPr>
          <w:p w14:paraId="5687BE97" w14:textId="77777777" w:rsidR="006C2270" w:rsidRDefault="006C2270" w:rsidP="006C2270">
            <w:pPr>
              <w:spacing w:line="360" w:lineRule="auto"/>
              <w:jc w:val="center"/>
              <w:rPr>
                <w:color w:val="000000"/>
                <w:szCs w:val="15"/>
              </w:rPr>
            </w:pPr>
            <w:r>
              <w:rPr>
                <w:color w:val="000000"/>
                <w:sz w:val="22"/>
                <w:szCs w:val="15"/>
              </w:rPr>
              <w:t>Interface</w:t>
            </w:r>
          </w:p>
        </w:tc>
        <w:tc>
          <w:tcPr>
            <w:tcW w:w="1418" w:type="dxa"/>
            <w:tcBorders>
              <w:top w:val="double" w:sz="1" w:space="0" w:color="808080"/>
              <w:left w:val="double" w:sz="1" w:space="0" w:color="808080"/>
              <w:bottom w:val="double" w:sz="1" w:space="0" w:color="808080"/>
            </w:tcBorders>
            <w:shd w:val="clear" w:color="auto" w:fill="auto"/>
            <w:vAlign w:val="center"/>
          </w:tcPr>
          <w:p w14:paraId="30A7966D" w14:textId="77777777" w:rsidR="006C2270" w:rsidRDefault="006C2270" w:rsidP="006C2270">
            <w:pPr>
              <w:spacing w:line="360" w:lineRule="auto"/>
              <w:jc w:val="center"/>
              <w:rPr>
                <w:color w:val="000000"/>
                <w:szCs w:val="15"/>
              </w:rPr>
            </w:pPr>
            <w:r>
              <w:rPr>
                <w:color w:val="000000"/>
                <w:sz w:val="22"/>
                <w:szCs w:val="15"/>
              </w:rPr>
              <w:t>Pascal with "I" prefix</w:t>
            </w:r>
          </w:p>
        </w:tc>
        <w:tc>
          <w:tcPr>
            <w:tcW w:w="1984" w:type="dxa"/>
            <w:tcBorders>
              <w:top w:val="double" w:sz="1" w:space="0" w:color="808080"/>
              <w:left w:val="double" w:sz="1" w:space="0" w:color="808080"/>
              <w:bottom w:val="double" w:sz="1" w:space="0" w:color="808080"/>
            </w:tcBorders>
            <w:shd w:val="clear" w:color="auto" w:fill="auto"/>
            <w:vAlign w:val="center"/>
          </w:tcPr>
          <w:p w14:paraId="284298D5" w14:textId="77777777" w:rsidR="006C2270" w:rsidRDefault="004220B1" w:rsidP="006C2270">
            <w:pPr>
              <w:spacing w:line="360" w:lineRule="auto"/>
              <w:jc w:val="center"/>
              <w:rPr>
                <w:color w:val="000000"/>
                <w:szCs w:val="15"/>
              </w:rPr>
            </w:pPr>
            <w:proofErr w:type="spellStart"/>
            <w:r w:rsidRPr="004220B1">
              <w:rPr>
                <w:color w:val="000000"/>
                <w:sz w:val="22"/>
                <w:szCs w:val="15"/>
              </w:rPr>
              <w:t>TeacherDao</w:t>
            </w:r>
            <w:proofErr w:type="spellEnd"/>
          </w:p>
        </w:tc>
        <w:tc>
          <w:tcPr>
            <w:tcW w:w="4820" w:type="dxa"/>
            <w:tcBorders>
              <w:top w:val="double" w:sz="1" w:space="0" w:color="808080"/>
              <w:left w:val="double" w:sz="1" w:space="0" w:color="808080"/>
              <w:bottom w:val="double" w:sz="1" w:space="0" w:color="808080"/>
              <w:right w:val="double" w:sz="1" w:space="0" w:color="808080"/>
            </w:tcBorders>
            <w:shd w:val="clear" w:color="auto" w:fill="auto"/>
            <w:vAlign w:val="center"/>
          </w:tcPr>
          <w:p w14:paraId="1DEDF6ED" w14:textId="77777777" w:rsidR="006C2270" w:rsidRDefault="006C2270" w:rsidP="006C2270">
            <w:pPr>
              <w:spacing w:line="360" w:lineRule="auto"/>
              <w:jc w:val="center"/>
            </w:pPr>
            <w:r>
              <w:rPr>
                <w:color w:val="000000"/>
                <w:sz w:val="22"/>
                <w:szCs w:val="15"/>
              </w:rPr>
              <w:t>Do not use the ‘_’ sign</w:t>
            </w:r>
          </w:p>
        </w:tc>
      </w:tr>
      <w:tr w:rsidR="006C2270" w14:paraId="411735BD" w14:textId="77777777" w:rsidTr="006C2270">
        <w:trPr>
          <w:trHeight w:val="716"/>
        </w:trPr>
        <w:tc>
          <w:tcPr>
            <w:tcW w:w="1560" w:type="dxa"/>
            <w:tcBorders>
              <w:top w:val="double" w:sz="1" w:space="0" w:color="808080"/>
              <w:left w:val="double" w:sz="1" w:space="0" w:color="808080"/>
              <w:bottom w:val="double" w:sz="1" w:space="0" w:color="808080"/>
            </w:tcBorders>
            <w:shd w:val="clear" w:color="auto" w:fill="auto"/>
            <w:vAlign w:val="center"/>
          </w:tcPr>
          <w:p w14:paraId="5F4FF706" w14:textId="77777777" w:rsidR="006C2270" w:rsidRDefault="006C2270" w:rsidP="006C2270">
            <w:pPr>
              <w:pStyle w:val="NormalWeb"/>
              <w:spacing w:before="0" w:after="0" w:line="360" w:lineRule="auto"/>
              <w:jc w:val="center"/>
              <w:rPr>
                <w:rFonts w:ascii="Times New Roman" w:hAnsi="Times New Roman" w:cs="Times New Roman"/>
                <w:color w:val="000000"/>
                <w:szCs w:val="15"/>
              </w:rPr>
            </w:pPr>
            <w:r>
              <w:rPr>
                <w:rFonts w:ascii="Times New Roman" w:hAnsi="Times New Roman" w:cs="Times New Roman"/>
                <w:color w:val="000000"/>
                <w:sz w:val="22"/>
                <w:szCs w:val="15"/>
              </w:rPr>
              <w:t>Property</w:t>
            </w:r>
          </w:p>
        </w:tc>
        <w:tc>
          <w:tcPr>
            <w:tcW w:w="1418" w:type="dxa"/>
            <w:tcBorders>
              <w:top w:val="double" w:sz="1" w:space="0" w:color="808080"/>
              <w:left w:val="double" w:sz="1" w:space="0" w:color="808080"/>
              <w:bottom w:val="double" w:sz="1" w:space="0" w:color="808080"/>
            </w:tcBorders>
            <w:shd w:val="clear" w:color="auto" w:fill="auto"/>
            <w:vAlign w:val="center"/>
          </w:tcPr>
          <w:p w14:paraId="19C49CAA" w14:textId="77777777" w:rsidR="006C2270" w:rsidRDefault="006C2270" w:rsidP="006C2270">
            <w:pPr>
              <w:pStyle w:val="NormalWeb"/>
              <w:spacing w:before="0" w:after="0" w:line="360" w:lineRule="auto"/>
              <w:jc w:val="center"/>
              <w:rPr>
                <w:rFonts w:ascii="Times New Roman" w:hAnsi="Times New Roman" w:cs="Times New Roman"/>
                <w:color w:val="000000"/>
                <w:szCs w:val="15"/>
              </w:rPr>
            </w:pPr>
            <w:r>
              <w:rPr>
                <w:rFonts w:ascii="Times New Roman" w:hAnsi="Times New Roman" w:cs="Times New Roman"/>
                <w:color w:val="000000"/>
                <w:sz w:val="22"/>
                <w:szCs w:val="15"/>
              </w:rPr>
              <w:t>Pascal</w:t>
            </w:r>
          </w:p>
        </w:tc>
        <w:tc>
          <w:tcPr>
            <w:tcW w:w="1984" w:type="dxa"/>
            <w:tcBorders>
              <w:top w:val="double" w:sz="1" w:space="0" w:color="808080"/>
              <w:left w:val="double" w:sz="1" w:space="0" w:color="808080"/>
              <w:bottom w:val="double" w:sz="1" w:space="0" w:color="808080"/>
            </w:tcBorders>
            <w:shd w:val="clear" w:color="auto" w:fill="auto"/>
            <w:vAlign w:val="center"/>
          </w:tcPr>
          <w:p w14:paraId="26BAE66C" w14:textId="77777777" w:rsidR="006C2270" w:rsidRDefault="004220B1" w:rsidP="006C2270">
            <w:pPr>
              <w:pStyle w:val="NormalWeb"/>
              <w:spacing w:before="0" w:after="0" w:line="360" w:lineRule="auto"/>
              <w:jc w:val="center"/>
              <w:rPr>
                <w:color w:val="000000"/>
                <w:szCs w:val="15"/>
              </w:rPr>
            </w:pPr>
            <w:proofErr w:type="spellStart"/>
            <w:r w:rsidRPr="004220B1">
              <w:rPr>
                <w:rFonts w:ascii="Times New Roman" w:hAnsi="Times New Roman" w:cs="Times New Roman"/>
                <w:color w:val="000000"/>
                <w:sz w:val="22"/>
                <w:szCs w:val="15"/>
              </w:rPr>
              <w:t>StudentAttendance</w:t>
            </w:r>
            <w:proofErr w:type="spellEnd"/>
            <w:r w:rsidR="006C2270">
              <w:rPr>
                <w:rFonts w:ascii="Times New Roman" w:hAnsi="Times New Roman" w:cs="Times New Roman"/>
                <w:color w:val="000000"/>
                <w:sz w:val="22"/>
                <w:szCs w:val="15"/>
              </w:rPr>
              <w:t xml:space="preserve">, </w:t>
            </w:r>
            <w:proofErr w:type="spellStart"/>
            <w:r w:rsidRPr="004220B1">
              <w:rPr>
                <w:rFonts w:ascii="Times New Roman" w:hAnsi="Times New Roman" w:cs="Times New Roman"/>
                <w:color w:val="000000"/>
                <w:sz w:val="22"/>
                <w:szCs w:val="15"/>
              </w:rPr>
              <w:t>AssignmentSolution</w:t>
            </w:r>
            <w:proofErr w:type="spellEnd"/>
          </w:p>
        </w:tc>
        <w:tc>
          <w:tcPr>
            <w:tcW w:w="4820"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B268DB4" w14:textId="77777777" w:rsidR="006C2270" w:rsidRDefault="006C2270" w:rsidP="006C2270">
            <w:pPr>
              <w:spacing w:line="360" w:lineRule="auto"/>
              <w:jc w:val="center"/>
            </w:pPr>
            <w:r>
              <w:rPr>
                <w:color w:val="000000"/>
                <w:sz w:val="22"/>
                <w:szCs w:val="15"/>
              </w:rPr>
              <w:t>Use a noun or noun phrase to name properties</w:t>
            </w:r>
            <w:r>
              <w:rPr>
                <w:sz w:val="22"/>
              </w:rPr>
              <w:t>.</w:t>
            </w:r>
          </w:p>
        </w:tc>
      </w:tr>
      <w:tr w:rsidR="006C2270" w14:paraId="39773673" w14:textId="77777777" w:rsidTr="006C2270">
        <w:trPr>
          <w:trHeight w:val="1765"/>
        </w:trPr>
        <w:tc>
          <w:tcPr>
            <w:tcW w:w="1560" w:type="dxa"/>
            <w:tcBorders>
              <w:top w:val="double" w:sz="1" w:space="0" w:color="808080"/>
              <w:left w:val="double" w:sz="1" w:space="0" w:color="808080"/>
              <w:bottom w:val="double" w:sz="1" w:space="0" w:color="808080"/>
            </w:tcBorders>
            <w:shd w:val="clear" w:color="auto" w:fill="auto"/>
            <w:vAlign w:val="center"/>
          </w:tcPr>
          <w:p w14:paraId="32757D89" w14:textId="77777777" w:rsidR="006C2270" w:rsidRDefault="006C2270" w:rsidP="006C2270">
            <w:pPr>
              <w:pStyle w:val="NormalWeb"/>
              <w:spacing w:before="0" w:line="360" w:lineRule="auto"/>
              <w:jc w:val="center"/>
              <w:rPr>
                <w:rFonts w:ascii="Times New Roman" w:hAnsi="Times New Roman" w:cs="Times New Roman"/>
                <w:color w:val="000000"/>
                <w:szCs w:val="15"/>
              </w:rPr>
            </w:pPr>
            <w:r>
              <w:rPr>
                <w:rFonts w:ascii="Times New Roman" w:hAnsi="Times New Roman" w:cs="Times New Roman"/>
                <w:color w:val="000000"/>
                <w:sz w:val="22"/>
                <w:szCs w:val="15"/>
              </w:rPr>
              <w:t>Associated private member variable</w:t>
            </w:r>
          </w:p>
          <w:p w14:paraId="605DBD7F" w14:textId="77777777" w:rsidR="006C2270" w:rsidRDefault="006C2270" w:rsidP="006C2270">
            <w:pPr>
              <w:pStyle w:val="NormalWeb"/>
              <w:spacing w:after="0" w:line="360" w:lineRule="auto"/>
              <w:jc w:val="center"/>
              <w:rPr>
                <w:rFonts w:ascii="Times New Roman" w:hAnsi="Times New Roman" w:cs="Times New Roman"/>
                <w:color w:val="000000"/>
                <w:szCs w:val="15"/>
              </w:rPr>
            </w:pPr>
          </w:p>
        </w:tc>
        <w:tc>
          <w:tcPr>
            <w:tcW w:w="1418" w:type="dxa"/>
            <w:tcBorders>
              <w:top w:val="double" w:sz="1" w:space="0" w:color="808080"/>
              <w:left w:val="double" w:sz="1" w:space="0" w:color="808080"/>
              <w:bottom w:val="double" w:sz="1" w:space="0" w:color="808080"/>
            </w:tcBorders>
            <w:shd w:val="clear" w:color="auto" w:fill="auto"/>
            <w:vAlign w:val="center"/>
          </w:tcPr>
          <w:p w14:paraId="073B8AFB" w14:textId="77777777" w:rsidR="006C2270" w:rsidRPr="004220B1" w:rsidRDefault="004220B1" w:rsidP="006C2270">
            <w:pPr>
              <w:pStyle w:val="NormalWeb"/>
              <w:spacing w:before="0" w:line="360" w:lineRule="auto"/>
              <w:jc w:val="center"/>
              <w:rPr>
                <w:rFonts w:ascii="Times New Roman" w:hAnsi="Times New Roman" w:cs="Times New Roman"/>
                <w:color w:val="000000"/>
                <w:szCs w:val="15"/>
              </w:rPr>
            </w:pPr>
            <w:r w:rsidRPr="004220B1">
              <w:rPr>
                <w:rFonts w:ascii="Times New Roman" w:hAnsi="Times New Roman" w:cs="Times New Roman"/>
                <w:color w:val="000000"/>
                <w:sz w:val="22"/>
                <w:szCs w:val="15"/>
              </w:rPr>
              <w:t xml:space="preserve"> Camel</w:t>
            </w:r>
          </w:p>
          <w:p w14:paraId="124F6A7F" w14:textId="77777777" w:rsidR="006C2270" w:rsidRDefault="006C2270" w:rsidP="006C2270">
            <w:pPr>
              <w:pStyle w:val="NormalWeb"/>
              <w:spacing w:after="0" w:line="360" w:lineRule="auto"/>
              <w:jc w:val="center"/>
              <w:rPr>
                <w:rFonts w:ascii="Times New Roman" w:hAnsi="Times New Roman" w:cs="Times New Roman"/>
                <w:color w:val="000000"/>
                <w:szCs w:val="15"/>
              </w:rPr>
            </w:pPr>
          </w:p>
        </w:tc>
        <w:tc>
          <w:tcPr>
            <w:tcW w:w="1984" w:type="dxa"/>
            <w:tcBorders>
              <w:top w:val="double" w:sz="1" w:space="0" w:color="808080"/>
              <w:left w:val="double" w:sz="1" w:space="0" w:color="808080"/>
              <w:bottom w:val="double" w:sz="1" w:space="0" w:color="808080"/>
            </w:tcBorders>
            <w:shd w:val="clear" w:color="auto" w:fill="auto"/>
            <w:vAlign w:val="center"/>
          </w:tcPr>
          <w:p w14:paraId="0BB53D2B" w14:textId="77777777" w:rsidR="006C2270" w:rsidRDefault="006C2270" w:rsidP="006C2270">
            <w:pPr>
              <w:pStyle w:val="NormalWeb"/>
              <w:spacing w:before="0" w:line="360" w:lineRule="auto"/>
              <w:jc w:val="center"/>
              <w:rPr>
                <w:rFonts w:ascii="Times New Roman" w:hAnsi="Times New Roman" w:cs="Times New Roman"/>
                <w:color w:val="000000"/>
                <w:szCs w:val="15"/>
              </w:rPr>
            </w:pPr>
            <w:r>
              <w:rPr>
                <w:rFonts w:ascii="Times New Roman" w:hAnsi="Times New Roman" w:cs="Times New Roman"/>
                <w:color w:val="000000"/>
                <w:sz w:val="22"/>
                <w:szCs w:val="15"/>
              </w:rPr>
              <w:t>_</w:t>
            </w:r>
            <w:r w:rsidR="004220B1">
              <w:t xml:space="preserve"> </w:t>
            </w:r>
            <w:proofErr w:type="spellStart"/>
            <w:proofErr w:type="gramStart"/>
            <w:r w:rsidR="004220B1" w:rsidRPr="004220B1">
              <w:rPr>
                <w:rFonts w:ascii="Times New Roman" w:hAnsi="Times New Roman" w:cs="Times New Roman"/>
                <w:color w:val="000000"/>
                <w:sz w:val="22"/>
                <w:szCs w:val="15"/>
              </w:rPr>
              <w:t>findByMarksheetId</w:t>
            </w:r>
            <w:proofErr w:type="spellEnd"/>
            <w:r w:rsidR="004220B1">
              <w:rPr>
                <w:rFonts w:ascii="Times New Roman" w:hAnsi="Times New Roman" w:cs="Times New Roman"/>
                <w:color w:val="000000"/>
                <w:sz w:val="22"/>
                <w:szCs w:val="15"/>
              </w:rPr>
              <w:t xml:space="preserve">, </w:t>
            </w:r>
            <w:r w:rsidR="004220B1">
              <w:t xml:space="preserve"> </w:t>
            </w:r>
            <w:proofErr w:type="spellStart"/>
            <w:r w:rsidR="004220B1" w:rsidRPr="004220B1">
              <w:rPr>
                <w:rFonts w:ascii="Times New Roman" w:hAnsi="Times New Roman" w:cs="Times New Roman"/>
                <w:color w:val="000000"/>
                <w:sz w:val="22"/>
                <w:szCs w:val="15"/>
              </w:rPr>
              <w:t>findByStd</w:t>
            </w:r>
            <w:proofErr w:type="spellEnd"/>
            <w:proofErr w:type="gramEnd"/>
          </w:p>
          <w:p w14:paraId="42F8427C" w14:textId="77777777" w:rsidR="006C2270" w:rsidRDefault="006C2270" w:rsidP="006C2270">
            <w:pPr>
              <w:pStyle w:val="NormalWeb"/>
              <w:spacing w:after="0" w:line="360" w:lineRule="auto"/>
              <w:jc w:val="center"/>
              <w:rPr>
                <w:color w:val="000000"/>
                <w:szCs w:val="15"/>
              </w:rPr>
            </w:pPr>
          </w:p>
        </w:tc>
        <w:tc>
          <w:tcPr>
            <w:tcW w:w="4820"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91B5ACD" w14:textId="77777777" w:rsidR="006C2270" w:rsidRDefault="006C2270" w:rsidP="006C2270">
            <w:pPr>
              <w:spacing w:line="360" w:lineRule="auto"/>
              <w:jc w:val="center"/>
            </w:pPr>
            <w:r>
              <w:rPr>
                <w:color w:val="000000"/>
                <w:sz w:val="22"/>
                <w:szCs w:val="15"/>
              </w:rPr>
              <w:t>Use underscore camel casing for the private member variables</w:t>
            </w:r>
          </w:p>
        </w:tc>
      </w:tr>
    </w:tbl>
    <w:p w14:paraId="2D70BAA9" w14:textId="77777777" w:rsidR="006C2270" w:rsidRDefault="006C2270" w:rsidP="00DD7F06">
      <w:pPr>
        <w:spacing w:line="360" w:lineRule="auto"/>
        <w:rPr>
          <w:b/>
        </w:rPr>
      </w:pPr>
    </w:p>
    <w:p w14:paraId="58B5B9EA" w14:textId="77777777" w:rsidR="00C05DCD" w:rsidRDefault="00C05DCD" w:rsidP="00DD7F06">
      <w:pPr>
        <w:spacing w:line="360" w:lineRule="auto"/>
        <w:rPr>
          <w:b/>
        </w:rPr>
      </w:pPr>
    </w:p>
    <w:p w14:paraId="4EAA1BA6" w14:textId="77777777" w:rsidR="00C05DCD" w:rsidRDefault="00C05DCD" w:rsidP="00DD7F06">
      <w:pPr>
        <w:spacing w:line="360" w:lineRule="auto"/>
        <w:rPr>
          <w:b/>
        </w:rPr>
      </w:pPr>
    </w:p>
    <w:p w14:paraId="6EF3A0BE" w14:textId="77777777" w:rsidR="00C05DCD" w:rsidRDefault="00C05DCD" w:rsidP="00DD7F06">
      <w:pPr>
        <w:spacing w:line="360" w:lineRule="auto"/>
        <w:rPr>
          <w:b/>
        </w:rPr>
      </w:pPr>
    </w:p>
    <w:p w14:paraId="136A9961" w14:textId="77777777" w:rsidR="00C05DCD" w:rsidRDefault="00C05DCD" w:rsidP="00DD7F06">
      <w:pPr>
        <w:spacing w:line="360" w:lineRule="auto"/>
        <w:rPr>
          <w:b/>
        </w:rPr>
      </w:pPr>
    </w:p>
    <w:p w14:paraId="7B8AD78E" w14:textId="77777777" w:rsidR="00C05DCD" w:rsidRDefault="00C05DCD" w:rsidP="00DD7F06">
      <w:pPr>
        <w:spacing w:line="360" w:lineRule="auto"/>
        <w:rPr>
          <w:b/>
        </w:rPr>
      </w:pPr>
    </w:p>
    <w:p w14:paraId="187C6111" w14:textId="77777777" w:rsidR="00C05DCD" w:rsidRPr="00C05DCD" w:rsidRDefault="00C05DCD" w:rsidP="00C05DCD">
      <w:pPr>
        <w:pStyle w:val="Heading3"/>
        <w:tabs>
          <w:tab w:val="clear" w:pos="720"/>
          <w:tab w:val="num" w:pos="2050"/>
        </w:tabs>
        <w:spacing w:line="360" w:lineRule="auto"/>
        <w:ind w:left="-270" w:firstLine="0"/>
        <w:rPr>
          <w:sz w:val="28"/>
          <w:szCs w:val="17"/>
        </w:rPr>
      </w:pPr>
      <w:r w:rsidRPr="00C05DCD">
        <w:rPr>
          <w:sz w:val="28"/>
        </w:rPr>
        <w:t>Comments</w:t>
      </w:r>
    </w:p>
    <w:p w14:paraId="76A49407" w14:textId="77777777" w:rsidR="00C05DCD" w:rsidRDefault="00C05DCD" w:rsidP="00C05DCD">
      <w:pPr>
        <w:numPr>
          <w:ilvl w:val="0"/>
          <w:numId w:val="2"/>
        </w:numPr>
        <w:spacing w:before="280" w:after="120" w:line="360" w:lineRule="auto"/>
        <w:ind w:left="480"/>
        <w:rPr>
          <w:sz w:val="22"/>
          <w:szCs w:val="17"/>
        </w:rPr>
      </w:pPr>
      <w:r>
        <w:rPr>
          <w:sz w:val="22"/>
          <w:szCs w:val="17"/>
        </w:rPr>
        <w:t xml:space="preserve">Comment each type, each non-public type member, and each region declaration. </w:t>
      </w:r>
    </w:p>
    <w:p w14:paraId="22CFBBFE" w14:textId="77777777" w:rsidR="00C05DCD" w:rsidRPr="00C05DCD" w:rsidRDefault="00C05DCD" w:rsidP="00C05DCD">
      <w:pPr>
        <w:numPr>
          <w:ilvl w:val="0"/>
          <w:numId w:val="2"/>
        </w:numPr>
        <w:spacing w:before="280" w:after="120" w:line="360" w:lineRule="auto"/>
        <w:ind w:left="480"/>
        <w:rPr>
          <w:sz w:val="22"/>
          <w:szCs w:val="17"/>
        </w:rPr>
      </w:pPr>
      <w:r w:rsidRPr="00C05DCD">
        <w:rPr>
          <w:sz w:val="22"/>
          <w:szCs w:val="17"/>
        </w:rPr>
        <w:t xml:space="preserve">Use end-line comments only on variable declaration lines. End-line comments are                                                                       comments that follow code on a single line. </w:t>
      </w:r>
    </w:p>
    <w:p w14:paraId="166BC509" w14:textId="77777777" w:rsidR="00C05DCD" w:rsidRDefault="00C05DCD" w:rsidP="00C05DCD">
      <w:pPr>
        <w:numPr>
          <w:ilvl w:val="0"/>
          <w:numId w:val="2"/>
        </w:numPr>
        <w:spacing w:after="120" w:line="360" w:lineRule="auto"/>
        <w:ind w:left="480"/>
        <w:rPr>
          <w:sz w:val="22"/>
          <w:szCs w:val="17"/>
        </w:rPr>
      </w:pPr>
      <w:r>
        <w:rPr>
          <w:sz w:val="22"/>
          <w:szCs w:val="17"/>
        </w:rPr>
        <w:t xml:space="preserve">Separate comments from comment delimiters (apostrophe) or // with one space. </w:t>
      </w:r>
    </w:p>
    <w:p w14:paraId="3F72A1DE" w14:textId="77777777" w:rsidR="00C05DCD" w:rsidRDefault="00C05DCD" w:rsidP="00C05DCD">
      <w:pPr>
        <w:numPr>
          <w:ilvl w:val="0"/>
          <w:numId w:val="2"/>
        </w:numPr>
        <w:spacing w:after="120" w:line="360" w:lineRule="auto"/>
        <w:ind w:left="480"/>
        <w:rPr>
          <w:sz w:val="22"/>
          <w:szCs w:val="17"/>
        </w:rPr>
      </w:pPr>
      <w:r>
        <w:rPr>
          <w:sz w:val="22"/>
          <w:szCs w:val="17"/>
        </w:rPr>
        <w:t xml:space="preserve">Begin the comment text with an uppercase letter. </w:t>
      </w:r>
    </w:p>
    <w:p w14:paraId="2BB892F2" w14:textId="77777777" w:rsidR="00C05DCD" w:rsidRDefault="00C05DCD" w:rsidP="00C05DCD">
      <w:pPr>
        <w:numPr>
          <w:ilvl w:val="0"/>
          <w:numId w:val="2"/>
        </w:numPr>
        <w:spacing w:after="120" w:line="360" w:lineRule="auto"/>
        <w:ind w:left="480"/>
        <w:rPr>
          <w:sz w:val="22"/>
          <w:szCs w:val="17"/>
        </w:rPr>
      </w:pPr>
      <w:r>
        <w:rPr>
          <w:sz w:val="22"/>
          <w:szCs w:val="17"/>
        </w:rPr>
        <w:t xml:space="preserve">End the comment with a period. </w:t>
      </w:r>
    </w:p>
    <w:p w14:paraId="62EA2AD3" w14:textId="77777777" w:rsidR="00C05DCD" w:rsidRPr="007446A5" w:rsidRDefault="00C05DCD" w:rsidP="00C05DCD">
      <w:pPr>
        <w:numPr>
          <w:ilvl w:val="0"/>
          <w:numId w:val="2"/>
        </w:numPr>
        <w:spacing w:after="280" w:line="360" w:lineRule="auto"/>
        <w:ind w:left="480"/>
        <w:jc w:val="both"/>
        <w:rPr>
          <w:b/>
          <w:bCs/>
        </w:rPr>
      </w:pPr>
      <w:r w:rsidRPr="00A11E13">
        <w:rPr>
          <w:sz w:val="22"/>
          <w:szCs w:val="17"/>
        </w:rPr>
        <w:t xml:space="preserve">Explain the code; do not repeat it. </w:t>
      </w:r>
    </w:p>
    <w:p w14:paraId="4C79C37B" w14:textId="77777777" w:rsidR="00C05DCD" w:rsidRDefault="00C05DCD" w:rsidP="00DD7F06">
      <w:pPr>
        <w:spacing w:line="360" w:lineRule="auto"/>
        <w:rPr>
          <w:b/>
        </w:rPr>
      </w:pPr>
    </w:p>
    <w:p w14:paraId="764D35EC" w14:textId="77777777" w:rsidR="000960D1" w:rsidRDefault="000960D1" w:rsidP="00DD7F06">
      <w:pPr>
        <w:spacing w:line="360" w:lineRule="auto"/>
        <w:rPr>
          <w:b/>
        </w:rPr>
      </w:pPr>
    </w:p>
    <w:p w14:paraId="0B1AA2B0" w14:textId="77777777" w:rsidR="000960D1" w:rsidRDefault="000960D1" w:rsidP="00DD7F06">
      <w:pPr>
        <w:spacing w:line="360" w:lineRule="auto"/>
        <w:rPr>
          <w:b/>
        </w:rPr>
      </w:pPr>
    </w:p>
    <w:p w14:paraId="17DFE879" w14:textId="77777777" w:rsidR="000960D1" w:rsidRDefault="000960D1" w:rsidP="00DD7F06">
      <w:pPr>
        <w:spacing w:line="360" w:lineRule="auto"/>
        <w:rPr>
          <w:b/>
        </w:rPr>
      </w:pPr>
    </w:p>
    <w:p w14:paraId="03E615B8" w14:textId="77777777" w:rsidR="000960D1" w:rsidRDefault="000960D1" w:rsidP="00DD7F06">
      <w:pPr>
        <w:spacing w:line="360" w:lineRule="auto"/>
        <w:rPr>
          <w:b/>
        </w:rPr>
      </w:pPr>
    </w:p>
    <w:p w14:paraId="2CDBEA51" w14:textId="77777777" w:rsidR="000960D1" w:rsidRDefault="000960D1" w:rsidP="00DD7F06">
      <w:pPr>
        <w:spacing w:line="360" w:lineRule="auto"/>
        <w:rPr>
          <w:b/>
        </w:rPr>
      </w:pPr>
    </w:p>
    <w:p w14:paraId="0BB9014B" w14:textId="77777777" w:rsidR="000960D1" w:rsidRDefault="000960D1" w:rsidP="00DD7F06">
      <w:pPr>
        <w:spacing w:line="360" w:lineRule="auto"/>
        <w:rPr>
          <w:b/>
        </w:rPr>
      </w:pPr>
    </w:p>
    <w:p w14:paraId="537341E2" w14:textId="77777777" w:rsidR="000960D1" w:rsidRDefault="000960D1" w:rsidP="00DD7F06">
      <w:pPr>
        <w:spacing w:line="360" w:lineRule="auto"/>
        <w:rPr>
          <w:b/>
        </w:rPr>
      </w:pPr>
    </w:p>
    <w:p w14:paraId="07B35851" w14:textId="77777777" w:rsidR="000960D1" w:rsidRDefault="000960D1" w:rsidP="00DD7F06">
      <w:pPr>
        <w:spacing w:line="360" w:lineRule="auto"/>
        <w:rPr>
          <w:b/>
        </w:rPr>
      </w:pPr>
    </w:p>
    <w:p w14:paraId="064FCD68" w14:textId="77777777" w:rsidR="000960D1" w:rsidRDefault="000960D1" w:rsidP="00DD7F06">
      <w:pPr>
        <w:spacing w:line="360" w:lineRule="auto"/>
        <w:rPr>
          <w:b/>
        </w:rPr>
      </w:pPr>
    </w:p>
    <w:p w14:paraId="3E87C82D" w14:textId="77777777" w:rsidR="000960D1" w:rsidRDefault="000960D1" w:rsidP="00DD7F06">
      <w:pPr>
        <w:spacing w:line="360" w:lineRule="auto"/>
        <w:rPr>
          <w:b/>
        </w:rPr>
      </w:pPr>
    </w:p>
    <w:p w14:paraId="7A17456E" w14:textId="77777777" w:rsidR="000960D1" w:rsidRDefault="000960D1" w:rsidP="00DD7F06">
      <w:pPr>
        <w:spacing w:line="360" w:lineRule="auto"/>
        <w:rPr>
          <w:b/>
        </w:rPr>
      </w:pPr>
    </w:p>
    <w:p w14:paraId="69CF7A0E" w14:textId="77777777" w:rsidR="000960D1" w:rsidRDefault="000960D1" w:rsidP="00DD7F06">
      <w:pPr>
        <w:spacing w:line="360" w:lineRule="auto"/>
        <w:rPr>
          <w:b/>
        </w:rPr>
      </w:pPr>
    </w:p>
    <w:p w14:paraId="578A56E8" w14:textId="77777777" w:rsidR="000960D1" w:rsidRDefault="000960D1" w:rsidP="00DD7F06">
      <w:pPr>
        <w:spacing w:line="360" w:lineRule="auto"/>
        <w:rPr>
          <w:b/>
        </w:rPr>
      </w:pPr>
    </w:p>
    <w:p w14:paraId="6EF7A585" w14:textId="77777777" w:rsidR="004E35D5" w:rsidRDefault="004E35D5" w:rsidP="00DD7F06">
      <w:pPr>
        <w:spacing w:line="360" w:lineRule="auto"/>
        <w:rPr>
          <w:b/>
        </w:rPr>
      </w:pPr>
    </w:p>
    <w:p w14:paraId="2D95C3A6" w14:textId="77777777" w:rsidR="004E35D5" w:rsidRDefault="004E35D5" w:rsidP="00DD7F06">
      <w:pPr>
        <w:spacing w:line="360" w:lineRule="auto"/>
        <w:rPr>
          <w:b/>
        </w:rPr>
      </w:pPr>
    </w:p>
    <w:p w14:paraId="657F732C" w14:textId="77777777" w:rsidR="004E35D5" w:rsidRDefault="004E35D5" w:rsidP="00DD7F06">
      <w:pPr>
        <w:spacing w:line="360" w:lineRule="auto"/>
        <w:rPr>
          <w:b/>
        </w:rPr>
      </w:pPr>
    </w:p>
    <w:p w14:paraId="65723DD7" w14:textId="77777777" w:rsidR="004E35D5" w:rsidRDefault="004E35D5" w:rsidP="00DD7F06">
      <w:pPr>
        <w:spacing w:line="360" w:lineRule="auto"/>
        <w:rPr>
          <w:b/>
        </w:rPr>
      </w:pPr>
    </w:p>
    <w:p w14:paraId="6ABB5FA8" w14:textId="77777777" w:rsidR="004E35D5" w:rsidRDefault="004E35D5" w:rsidP="00DD7F06">
      <w:pPr>
        <w:spacing w:line="360" w:lineRule="auto"/>
        <w:rPr>
          <w:b/>
        </w:rPr>
      </w:pPr>
    </w:p>
    <w:p w14:paraId="3151A838" w14:textId="77777777" w:rsidR="004E35D5" w:rsidRDefault="004E35D5" w:rsidP="00DD7F06">
      <w:pPr>
        <w:spacing w:line="360" w:lineRule="auto"/>
        <w:rPr>
          <w:b/>
        </w:rPr>
      </w:pPr>
    </w:p>
    <w:p w14:paraId="24AF2D4F" w14:textId="77777777" w:rsidR="004E35D5" w:rsidRDefault="004E35D5" w:rsidP="00DD7F06">
      <w:pPr>
        <w:spacing w:line="360" w:lineRule="auto"/>
        <w:rPr>
          <w:b/>
        </w:rPr>
      </w:pPr>
    </w:p>
    <w:p w14:paraId="6F69F5AE" w14:textId="77777777" w:rsidR="004E35D5" w:rsidRDefault="004E35D5" w:rsidP="00DD7F06">
      <w:pPr>
        <w:spacing w:line="360" w:lineRule="auto"/>
        <w:rPr>
          <w:b/>
        </w:rPr>
      </w:pPr>
    </w:p>
    <w:p w14:paraId="4F030713" w14:textId="77777777" w:rsidR="004E35D5" w:rsidRDefault="004E35D5" w:rsidP="004E35D5">
      <w:pPr>
        <w:jc w:val="center"/>
        <w:rPr>
          <w:b/>
          <w:bCs/>
          <w:sz w:val="44"/>
          <w:szCs w:val="44"/>
        </w:rPr>
      </w:pPr>
    </w:p>
    <w:p w14:paraId="42334F46" w14:textId="77777777" w:rsidR="004E35D5" w:rsidRDefault="004E35D5" w:rsidP="004E35D5">
      <w:pPr>
        <w:jc w:val="center"/>
        <w:rPr>
          <w:b/>
          <w:bCs/>
          <w:sz w:val="44"/>
          <w:szCs w:val="44"/>
        </w:rPr>
      </w:pPr>
    </w:p>
    <w:p w14:paraId="41AEF3D0" w14:textId="77777777" w:rsidR="004E35D5" w:rsidRDefault="004E35D5" w:rsidP="00A41997">
      <w:pPr>
        <w:rPr>
          <w:b/>
          <w:bCs/>
          <w:sz w:val="44"/>
          <w:szCs w:val="44"/>
        </w:rPr>
      </w:pPr>
    </w:p>
    <w:p w14:paraId="6FCC59E3" w14:textId="77777777" w:rsidR="004E35D5" w:rsidRDefault="004E35D5" w:rsidP="004E35D5">
      <w:pPr>
        <w:jc w:val="center"/>
        <w:rPr>
          <w:b/>
          <w:bCs/>
          <w:sz w:val="44"/>
          <w:szCs w:val="44"/>
        </w:rPr>
      </w:pPr>
    </w:p>
    <w:p w14:paraId="0DA145D1" w14:textId="77777777" w:rsidR="004E35D5" w:rsidRPr="00DC42C8" w:rsidRDefault="004E35D5" w:rsidP="004E35D5">
      <w:pPr>
        <w:jc w:val="center"/>
        <w:rPr>
          <w:b/>
          <w:bCs/>
          <w:sz w:val="44"/>
          <w:szCs w:val="44"/>
        </w:rPr>
      </w:pPr>
      <w:r>
        <w:rPr>
          <w:b/>
          <w:bCs/>
          <w:sz w:val="44"/>
          <w:szCs w:val="44"/>
        </w:rPr>
        <w:t>Chapter 5</w:t>
      </w:r>
    </w:p>
    <w:p w14:paraId="7F000936" w14:textId="77777777" w:rsidR="004E35D5" w:rsidRPr="00DC42C8" w:rsidRDefault="004E35D5" w:rsidP="004E35D5">
      <w:pPr>
        <w:jc w:val="center"/>
        <w:rPr>
          <w:b/>
          <w:bCs/>
          <w:color w:val="FF0000"/>
          <w:sz w:val="72"/>
          <w:szCs w:val="72"/>
        </w:rPr>
      </w:pPr>
      <w:r>
        <w:rPr>
          <w:b/>
          <w:sz w:val="72"/>
          <w:szCs w:val="72"/>
        </w:rPr>
        <w:t>DIAGRAMS</w:t>
      </w:r>
    </w:p>
    <w:p w14:paraId="3F6E55DA" w14:textId="77777777" w:rsidR="004E35D5" w:rsidRDefault="004E35D5" w:rsidP="00DD7F06">
      <w:pPr>
        <w:spacing w:line="360" w:lineRule="auto"/>
        <w:rPr>
          <w:b/>
        </w:rPr>
      </w:pPr>
    </w:p>
    <w:p w14:paraId="06E06224" w14:textId="77777777" w:rsidR="004E35D5" w:rsidRDefault="004E35D5" w:rsidP="00DD7F06">
      <w:pPr>
        <w:spacing w:line="360" w:lineRule="auto"/>
        <w:rPr>
          <w:b/>
        </w:rPr>
      </w:pPr>
    </w:p>
    <w:p w14:paraId="6921BFAA" w14:textId="77777777" w:rsidR="004E35D5" w:rsidRDefault="004E35D5" w:rsidP="00DD7F06">
      <w:pPr>
        <w:spacing w:line="360" w:lineRule="auto"/>
        <w:rPr>
          <w:b/>
        </w:rPr>
      </w:pPr>
    </w:p>
    <w:p w14:paraId="4EC2CCA0" w14:textId="77777777" w:rsidR="004E35D5" w:rsidRDefault="004E35D5" w:rsidP="00DD7F06">
      <w:pPr>
        <w:spacing w:line="360" w:lineRule="auto"/>
        <w:rPr>
          <w:b/>
        </w:rPr>
      </w:pPr>
    </w:p>
    <w:p w14:paraId="2230F73C" w14:textId="77777777" w:rsidR="004E35D5" w:rsidRDefault="004E35D5" w:rsidP="00DD7F06">
      <w:pPr>
        <w:spacing w:line="360" w:lineRule="auto"/>
        <w:rPr>
          <w:b/>
        </w:rPr>
      </w:pPr>
    </w:p>
    <w:p w14:paraId="4B897BDB" w14:textId="77777777" w:rsidR="004E35D5" w:rsidRDefault="004E35D5" w:rsidP="00DD7F06">
      <w:pPr>
        <w:spacing w:line="360" w:lineRule="auto"/>
        <w:rPr>
          <w:b/>
        </w:rPr>
      </w:pPr>
    </w:p>
    <w:p w14:paraId="74617033" w14:textId="77777777" w:rsidR="004E35D5" w:rsidRDefault="004E35D5" w:rsidP="00DD7F06">
      <w:pPr>
        <w:spacing w:line="360" w:lineRule="auto"/>
        <w:rPr>
          <w:b/>
        </w:rPr>
      </w:pPr>
    </w:p>
    <w:p w14:paraId="591A4717" w14:textId="77777777" w:rsidR="004E35D5" w:rsidRDefault="004E35D5" w:rsidP="00DD7F06">
      <w:pPr>
        <w:spacing w:line="360" w:lineRule="auto"/>
        <w:rPr>
          <w:b/>
        </w:rPr>
      </w:pPr>
    </w:p>
    <w:p w14:paraId="60263337" w14:textId="77777777" w:rsidR="004E35D5" w:rsidRDefault="004E35D5" w:rsidP="00DD7F06">
      <w:pPr>
        <w:spacing w:line="360" w:lineRule="auto"/>
        <w:rPr>
          <w:b/>
        </w:rPr>
      </w:pPr>
    </w:p>
    <w:p w14:paraId="3487BA78" w14:textId="77777777" w:rsidR="004E35D5" w:rsidRDefault="004E35D5" w:rsidP="00DD7F06">
      <w:pPr>
        <w:spacing w:line="360" w:lineRule="auto"/>
        <w:rPr>
          <w:b/>
        </w:rPr>
      </w:pPr>
    </w:p>
    <w:p w14:paraId="3060CBBB" w14:textId="77777777" w:rsidR="0016201D" w:rsidRDefault="0016201D" w:rsidP="00DD7F06">
      <w:pPr>
        <w:spacing w:line="360" w:lineRule="auto"/>
        <w:rPr>
          <w:b/>
          <w:sz w:val="36"/>
        </w:rPr>
      </w:pPr>
    </w:p>
    <w:p w14:paraId="0FB8103D" w14:textId="77777777" w:rsidR="004E35D5" w:rsidRPr="004E35D5" w:rsidRDefault="004E35D5" w:rsidP="00DD7F06">
      <w:pPr>
        <w:spacing w:line="360" w:lineRule="auto"/>
        <w:rPr>
          <w:b/>
          <w:sz w:val="36"/>
        </w:rPr>
      </w:pPr>
      <w:r w:rsidRPr="004E35D5">
        <w:rPr>
          <w:b/>
          <w:sz w:val="36"/>
        </w:rPr>
        <w:t>5.1 ENTITY RELATIONSHIP DIAGRAM</w:t>
      </w:r>
    </w:p>
    <w:p w14:paraId="2353B3C7" w14:textId="77777777" w:rsidR="004E35D5" w:rsidRDefault="004E35D5" w:rsidP="00DD7F06">
      <w:pPr>
        <w:spacing w:line="360" w:lineRule="auto"/>
        <w:rPr>
          <w:b/>
        </w:rPr>
      </w:pPr>
      <w:r>
        <w:rPr>
          <w:noProof/>
          <w:lang w:val="en-IN" w:eastAsia="en-IN"/>
        </w:rPr>
        <mc:AlternateContent>
          <mc:Choice Requires="wps">
            <w:drawing>
              <wp:anchor distT="4294967295" distB="4294967295" distL="114300" distR="114300" simplePos="0" relativeHeight="251698176" behindDoc="0" locked="0" layoutInCell="1" allowOverlap="1" wp14:anchorId="10ECA972" wp14:editId="622D2545">
                <wp:simplePos x="0" y="0"/>
                <wp:positionH relativeFrom="column">
                  <wp:posOffset>13854</wp:posOffset>
                </wp:positionH>
                <wp:positionV relativeFrom="paragraph">
                  <wp:posOffset>30538</wp:posOffset>
                </wp:positionV>
                <wp:extent cx="5829300" cy="0"/>
                <wp:effectExtent l="38100" t="38100" r="57150" b="5715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A17F4A" id="Straight Connector 12" o:spid="_x0000_s1026" style="position:absolute;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pt,2.4pt" to="460.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" strokeweight="1.59mm">
                <v:stroke joinstyle="miter" endcap="square"/>
              </v:line>
            </w:pict>
          </mc:Fallback>
        </mc:AlternateContent>
      </w:r>
    </w:p>
    <w:p w14:paraId="6E936EFC" w14:textId="77777777" w:rsidR="00A41997" w:rsidRDefault="00A41997" w:rsidP="004E35D5"/>
    <w:p w14:paraId="5D2494EF" w14:textId="2915A31F" w:rsidR="004E35D5" w:rsidRDefault="004E35D5" w:rsidP="004E35D5">
      <w:r w:rsidRPr="004E35D5">
        <w:rPr>
          <w:noProof/>
          <w:lang w:val="en-IN" w:eastAsia="en-IN"/>
        </w:rPr>
        <w:lastRenderedPageBreak/>
        <w:drawing>
          <wp:inline distT="0" distB="0" distL="0" distR="0" wp14:anchorId="78FBC45F" wp14:editId="2BB440C0">
            <wp:extent cx="5486256" cy="7572375"/>
            <wp:effectExtent l="0" t="0" r="635" b="0"/>
            <wp:docPr id="13" name="Picture 13" descr="C:\Users\Shadab\Desktop\Image20210922195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dab\Desktop\Image2021092219564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256" cy="7572375"/>
                    </a:xfrm>
                    <a:prstGeom prst="rect">
                      <a:avLst/>
                    </a:prstGeom>
                    <a:noFill/>
                    <a:ln>
                      <a:noFill/>
                    </a:ln>
                  </pic:spPr>
                </pic:pic>
              </a:graphicData>
            </a:graphic>
          </wp:inline>
        </w:drawing>
      </w:r>
    </w:p>
    <w:p w14:paraId="3E1FB38E" w14:textId="61381983" w:rsidR="00A41997" w:rsidRDefault="00A41997" w:rsidP="004E35D5"/>
    <w:p w14:paraId="4037A901" w14:textId="325B7337" w:rsidR="00A41997" w:rsidRDefault="00A41997" w:rsidP="004E35D5"/>
    <w:p w14:paraId="795FD560" w14:textId="77777777" w:rsidR="00A41997" w:rsidRPr="004E35D5" w:rsidRDefault="00A41997" w:rsidP="004E35D5"/>
    <w:p w14:paraId="5F728524" w14:textId="77777777" w:rsidR="00EF6000" w:rsidRPr="004E35D5" w:rsidRDefault="00EF6000" w:rsidP="00EF6000">
      <w:pPr>
        <w:spacing w:line="360" w:lineRule="auto"/>
        <w:rPr>
          <w:b/>
          <w:sz w:val="36"/>
        </w:rPr>
      </w:pPr>
      <w:r>
        <w:rPr>
          <w:b/>
          <w:sz w:val="36"/>
        </w:rPr>
        <w:lastRenderedPageBreak/>
        <w:t>5.2</w:t>
      </w:r>
      <w:r w:rsidRPr="004E35D5">
        <w:rPr>
          <w:b/>
          <w:sz w:val="36"/>
        </w:rPr>
        <w:t xml:space="preserve"> </w:t>
      </w:r>
      <w:r>
        <w:rPr>
          <w:b/>
          <w:sz w:val="36"/>
        </w:rPr>
        <w:t>USE CASE DIAGRAM</w:t>
      </w:r>
    </w:p>
    <w:p w14:paraId="476A9AA2" w14:textId="77777777" w:rsidR="00EF6000" w:rsidRDefault="00EF6000" w:rsidP="00EF6000">
      <w:pPr>
        <w:spacing w:line="360" w:lineRule="auto"/>
        <w:rPr>
          <w:b/>
        </w:rPr>
      </w:pPr>
      <w:r>
        <w:rPr>
          <w:noProof/>
          <w:lang w:val="en-IN" w:eastAsia="en-IN"/>
        </w:rPr>
        <mc:AlternateContent>
          <mc:Choice Requires="wps">
            <w:drawing>
              <wp:anchor distT="4294967295" distB="4294967295" distL="114300" distR="114300" simplePos="0" relativeHeight="251700224" behindDoc="0" locked="0" layoutInCell="1" allowOverlap="1" wp14:anchorId="148D39E3" wp14:editId="08F28239">
                <wp:simplePos x="0" y="0"/>
                <wp:positionH relativeFrom="column">
                  <wp:posOffset>13854</wp:posOffset>
                </wp:positionH>
                <wp:positionV relativeFrom="paragraph">
                  <wp:posOffset>30538</wp:posOffset>
                </wp:positionV>
                <wp:extent cx="5829300" cy="0"/>
                <wp:effectExtent l="38100" t="38100" r="57150" b="571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0DB4A6" id="Straight Connector 14" o:spid="_x0000_s1026" style="position:absolute;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pt,2.4pt" to="460.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" strokeweight="1.59mm">
                <v:stroke joinstyle="miter" endcap="square"/>
              </v:line>
            </w:pict>
          </mc:Fallback>
        </mc:AlternateContent>
      </w:r>
    </w:p>
    <w:p w14:paraId="5FBB098C" w14:textId="77777777" w:rsidR="004E35D5" w:rsidRPr="004E35D5" w:rsidRDefault="00EF6000" w:rsidP="004E35D5">
      <w:r w:rsidRPr="00EF6000">
        <w:rPr>
          <w:noProof/>
          <w:lang w:val="en-IN" w:eastAsia="en-IN"/>
        </w:rPr>
        <w:drawing>
          <wp:inline distT="0" distB="0" distL="0" distR="0" wp14:anchorId="5A7A867E" wp14:editId="29867C0C">
            <wp:extent cx="5486400" cy="6917506"/>
            <wp:effectExtent l="0" t="0" r="0" b="0"/>
            <wp:docPr id="16" name="Picture 16" descr="C:\Users\Shadab\Downloads\Untitled Worksp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dab\Downloads\Untitled Workspace (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6917506"/>
                    </a:xfrm>
                    <a:prstGeom prst="rect">
                      <a:avLst/>
                    </a:prstGeom>
                    <a:noFill/>
                    <a:ln>
                      <a:noFill/>
                    </a:ln>
                  </pic:spPr>
                </pic:pic>
              </a:graphicData>
            </a:graphic>
          </wp:inline>
        </w:drawing>
      </w:r>
    </w:p>
    <w:p w14:paraId="256A31C1" w14:textId="77777777" w:rsidR="004E35D5" w:rsidRPr="004E35D5" w:rsidRDefault="00EF6000" w:rsidP="004E35D5">
      <w:r>
        <w:rPr>
          <w:noProof/>
          <w:lang w:val="en-IN" w:eastAsia="en-IN"/>
        </w:rPr>
        <mc:AlternateContent>
          <mc:Choice Requires="wps">
            <w:drawing>
              <wp:inline distT="0" distB="0" distL="0" distR="0" wp14:anchorId="27519DE5" wp14:editId="01232340">
                <wp:extent cx="304800" cy="304800"/>
                <wp:effectExtent l="0" t="0" r="0" b="0"/>
                <wp:docPr id="15" name="Rectangle 15" descr="Untitled Workspace (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F613F" id="Rectangle 15" o:spid="_x0000_s1026" alt="Untitled Workspace (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NLtHT0AIAANwFAAAOAAAAAAAAAAAAAAAAAC4CAABkcnMvZTJvRG9jLnhtbFBL&#10;AQItABQABgAIAAAAIQBMoOks2AAAAAMBAAAPAAAAAAAAAAAAAAAAACoFAABkcnMvZG93bnJldi54&#10;bWxQSwUGAAAAAAQABADzAAAALwYAAAAA&#10;" filled="f" stroked="f">
                <o:lock v:ext="edit" aspectratio="t"/>
                <w10:anchorlock/>
              </v:rect>
            </w:pict>
          </mc:Fallback>
        </mc:AlternateContent>
      </w:r>
    </w:p>
    <w:p w14:paraId="7603702F" w14:textId="77777777" w:rsidR="004E35D5" w:rsidRPr="004E35D5" w:rsidRDefault="004E35D5" w:rsidP="004E35D5"/>
    <w:p w14:paraId="7CF3A851" w14:textId="77777777" w:rsidR="004E35D5" w:rsidRPr="004E35D5" w:rsidRDefault="004E35D5" w:rsidP="004E35D5"/>
    <w:p w14:paraId="2A8D2556" w14:textId="77777777" w:rsidR="004E35D5" w:rsidRPr="004E35D5" w:rsidRDefault="004E35D5" w:rsidP="004E35D5"/>
    <w:p w14:paraId="03DE1C1A" w14:textId="77777777" w:rsidR="004E35D5" w:rsidRPr="004E35D5" w:rsidRDefault="004E35D5" w:rsidP="004E35D5"/>
    <w:p w14:paraId="7AE8CC56" w14:textId="77777777" w:rsidR="004E35D5" w:rsidRPr="004E35D5" w:rsidRDefault="004E35D5" w:rsidP="004E35D5"/>
    <w:p w14:paraId="4FF3F69A" w14:textId="77777777" w:rsidR="004E35D5" w:rsidRPr="004E35D5" w:rsidRDefault="004E35D5" w:rsidP="004E35D5"/>
    <w:p w14:paraId="5D48596B" w14:textId="77777777" w:rsidR="004E35D5" w:rsidRPr="004E35D5" w:rsidRDefault="004E35D5" w:rsidP="004E35D5"/>
    <w:p w14:paraId="3B9B5828" w14:textId="77777777" w:rsidR="004E35D5" w:rsidRPr="004E35D5" w:rsidRDefault="004E35D5" w:rsidP="004E35D5"/>
    <w:p w14:paraId="5191BACA" w14:textId="77777777" w:rsidR="004E35D5" w:rsidRDefault="004E35D5" w:rsidP="004E35D5"/>
    <w:p w14:paraId="5EB7C36E" w14:textId="77777777" w:rsidR="004E35D5" w:rsidRDefault="004E35D5" w:rsidP="004E35D5"/>
    <w:p w14:paraId="4AD129F4" w14:textId="77777777" w:rsidR="00EF6000" w:rsidRDefault="004E35D5" w:rsidP="00EF6000">
      <w:pPr>
        <w:jc w:val="center"/>
      </w:pPr>
      <w:r>
        <w:tab/>
      </w:r>
    </w:p>
    <w:p w14:paraId="55434B0F" w14:textId="77777777" w:rsidR="00EF6000" w:rsidRDefault="00EF6000" w:rsidP="00EF6000">
      <w:pPr>
        <w:jc w:val="center"/>
      </w:pPr>
    </w:p>
    <w:p w14:paraId="11A35AFD" w14:textId="77777777" w:rsidR="00EF6000" w:rsidRDefault="00EF6000" w:rsidP="00EF6000">
      <w:pPr>
        <w:jc w:val="center"/>
      </w:pPr>
    </w:p>
    <w:p w14:paraId="42E65BE6" w14:textId="77777777" w:rsidR="00EF6000" w:rsidRDefault="00EF6000" w:rsidP="00EF6000">
      <w:pPr>
        <w:jc w:val="center"/>
      </w:pPr>
    </w:p>
    <w:p w14:paraId="1A60650B" w14:textId="77777777" w:rsidR="00EF6000" w:rsidRDefault="00EF6000" w:rsidP="00EF6000">
      <w:pPr>
        <w:jc w:val="center"/>
      </w:pPr>
    </w:p>
    <w:p w14:paraId="7F110C57" w14:textId="77777777" w:rsidR="00EF6000" w:rsidRDefault="00EF6000" w:rsidP="00EF6000">
      <w:pPr>
        <w:jc w:val="center"/>
      </w:pPr>
    </w:p>
    <w:p w14:paraId="4C137265" w14:textId="77777777" w:rsidR="00EF6000" w:rsidRDefault="00EF6000" w:rsidP="00EF6000">
      <w:pPr>
        <w:jc w:val="center"/>
      </w:pPr>
    </w:p>
    <w:p w14:paraId="21187239" w14:textId="77777777" w:rsidR="00EF6000" w:rsidRDefault="00EF6000" w:rsidP="00EF6000">
      <w:pPr>
        <w:jc w:val="center"/>
      </w:pPr>
    </w:p>
    <w:p w14:paraId="41E2ACE7" w14:textId="77777777" w:rsidR="00EF6000" w:rsidRDefault="00EF6000" w:rsidP="00EF6000">
      <w:pPr>
        <w:jc w:val="center"/>
      </w:pPr>
    </w:p>
    <w:p w14:paraId="300FFC9A" w14:textId="77777777" w:rsidR="00EF6000" w:rsidRDefault="00EF6000" w:rsidP="00EF6000">
      <w:pPr>
        <w:jc w:val="center"/>
      </w:pPr>
    </w:p>
    <w:p w14:paraId="705A5BE3" w14:textId="77777777" w:rsidR="00EF6000" w:rsidRDefault="00EF6000" w:rsidP="00EF6000">
      <w:pPr>
        <w:jc w:val="center"/>
      </w:pPr>
    </w:p>
    <w:p w14:paraId="5583F94B" w14:textId="77777777" w:rsidR="00EF6000" w:rsidRPr="00DC42C8" w:rsidRDefault="00EF6000" w:rsidP="00EF6000">
      <w:pPr>
        <w:rPr>
          <w:b/>
          <w:bCs/>
          <w:sz w:val="44"/>
          <w:szCs w:val="44"/>
        </w:rPr>
      </w:pPr>
      <w:r>
        <w:t xml:space="preserve">                                                         </w:t>
      </w:r>
      <w:r>
        <w:rPr>
          <w:b/>
          <w:bCs/>
          <w:sz w:val="44"/>
          <w:szCs w:val="44"/>
        </w:rPr>
        <w:t>Chapter 5</w:t>
      </w:r>
    </w:p>
    <w:p w14:paraId="42FF8664" w14:textId="77777777" w:rsidR="00EF6000" w:rsidRPr="00DC42C8" w:rsidRDefault="00EF6000" w:rsidP="00EF6000">
      <w:pPr>
        <w:jc w:val="center"/>
        <w:rPr>
          <w:b/>
          <w:bCs/>
          <w:color w:val="FF0000"/>
          <w:sz w:val="72"/>
          <w:szCs w:val="72"/>
        </w:rPr>
      </w:pPr>
      <w:r>
        <w:rPr>
          <w:b/>
          <w:sz w:val="72"/>
          <w:szCs w:val="72"/>
        </w:rPr>
        <w:t>APPENDIX</w:t>
      </w:r>
    </w:p>
    <w:p w14:paraId="5FD3837E" w14:textId="77777777" w:rsidR="004E35D5" w:rsidRDefault="004E35D5" w:rsidP="004E35D5">
      <w:pPr>
        <w:tabs>
          <w:tab w:val="left" w:pos="2716"/>
        </w:tabs>
      </w:pPr>
    </w:p>
    <w:p w14:paraId="50685875" w14:textId="77777777" w:rsidR="00152E37" w:rsidRDefault="00152E37" w:rsidP="004E35D5">
      <w:pPr>
        <w:tabs>
          <w:tab w:val="left" w:pos="2716"/>
        </w:tabs>
      </w:pPr>
    </w:p>
    <w:p w14:paraId="4E16589E" w14:textId="77777777" w:rsidR="00152E37" w:rsidRDefault="00152E37" w:rsidP="004E35D5">
      <w:pPr>
        <w:tabs>
          <w:tab w:val="left" w:pos="2716"/>
        </w:tabs>
      </w:pPr>
    </w:p>
    <w:p w14:paraId="4A52969D" w14:textId="77777777" w:rsidR="00152E37" w:rsidRDefault="00152E37" w:rsidP="004E35D5">
      <w:pPr>
        <w:tabs>
          <w:tab w:val="left" w:pos="2716"/>
        </w:tabs>
      </w:pPr>
    </w:p>
    <w:p w14:paraId="5D68F07B" w14:textId="77777777" w:rsidR="00152E37" w:rsidRDefault="00152E37" w:rsidP="004E35D5">
      <w:pPr>
        <w:tabs>
          <w:tab w:val="left" w:pos="2716"/>
        </w:tabs>
      </w:pPr>
    </w:p>
    <w:p w14:paraId="1DDE8AA8" w14:textId="77777777" w:rsidR="00152E37" w:rsidRDefault="00152E37" w:rsidP="004E35D5">
      <w:pPr>
        <w:tabs>
          <w:tab w:val="left" w:pos="2716"/>
        </w:tabs>
      </w:pPr>
    </w:p>
    <w:p w14:paraId="7D7A1F0D" w14:textId="77777777" w:rsidR="00152E37" w:rsidRDefault="00152E37" w:rsidP="004E35D5">
      <w:pPr>
        <w:tabs>
          <w:tab w:val="left" w:pos="2716"/>
        </w:tabs>
      </w:pPr>
    </w:p>
    <w:p w14:paraId="510635A0" w14:textId="77777777" w:rsidR="00152E37" w:rsidRDefault="00152E37" w:rsidP="004E35D5">
      <w:pPr>
        <w:tabs>
          <w:tab w:val="left" w:pos="2716"/>
        </w:tabs>
      </w:pPr>
    </w:p>
    <w:p w14:paraId="7644175C" w14:textId="77777777" w:rsidR="00152E37" w:rsidRDefault="00152E37" w:rsidP="004E35D5">
      <w:pPr>
        <w:tabs>
          <w:tab w:val="left" w:pos="2716"/>
        </w:tabs>
      </w:pPr>
    </w:p>
    <w:p w14:paraId="2D411544" w14:textId="77777777" w:rsidR="00152E37" w:rsidRDefault="00152E37" w:rsidP="004E35D5">
      <w:pPr>
        <w:tabs>
          <w:tab w:val="left" w:pos="2716"/>
        </w:tabs>
      </w:pPr>
    </w:p>
    <w:p w14:paraId="34D99A76" w14:textId="77777777" w:rsidR="00152E37" w:rsidRDefault="00152E37" w:rsidP="004E35D5">
      <w:pPr>
        <w:tabs>
          <w:tab w:val="left" w:pos="2716"/>
        </w:tabs>
      </w:pPr>
    </w:p>
    <w:p w14:paraId="1B0762A8" w14:textId="77777777" w:rsidR="00152E37" w:rsidRDefault="00152E37" w:rsidP="004E35D5">
      <w:pPr>
        <w:tabs>
          <w:tab w:val="left" w:pos="2716"/>
        </w:tabs>
      </w:pPr>
    </w:p>
    <w:p w14:paraId="05608CF1" w14:textId="77777777" w:rsidR="00152E37" w:rsidRDefault="00152E37" w:rsidP="004E35D5">
      <w:pPr>
        <w:tabs>
          <w:tab w:val="left" w:pos="2716"/>
        </w:tabs>
      </w:pPr>
    </w:p>
    <w:p w14:paraId="640BBF15" w14:textId="77777777" w:rsidR="00152E37" w:rsidRDefault="00152E37" w:rsidP="004E35D5">
      <w:pPr>
        <w:tabs>
          <w:tab w:val="left" w:pos="2716"/>
        </w:tabs>
      </w:pPr>
    </w:p>
    <w:p w14:paraId="31AE780C" w14:textId="77777777" w:rsidR="00152E37" w:rsidRDefault="00152E37" w:rsidP="004E35D5">
      <w:pPr>
        <w:tabs>
          <w:tab w:val="left" w:pos="2716"/>
        </w:tabs>
      </w:pPr>
    </w:p>
    <w:p w14:paraId="0D404206" w14:textId="77777777" w:rsidR="00152E37" w:rsidRDefault="00152E37" w:rsidP="004E35D5">
      <w:pPr>
        <w:tabs>
          <w:tab w:val="left" w:pos="2716"/>
        </w:tabs>
      </w:pPr>
    </w:p>
    <w:p w14:paraId="7531959A" w14:textId="77777777" w:rsidR="00152E37" w:rsidRDefault="00152E37" w:rsidP="004E35D5">
      <w:pPr>
        <w:tabs>
          <w:tab w:val="left" w:pos="2716"/>
        </w:tabs>
      </w:pPr>
    </w:p>
    <w:p w14:paraId="0A452258" w14:textId="77777777" w:rsidR="00152E37" w:rsidRDefault="00152E37" w:rsidP="004E35D5">
      <w:pPr>
        <w:tabs>
          <w:tab w:val="left" w:pos="2716"/>
        </w:tabs>
      </w:pPr>
    </w:p>
    <w:p w14:paraId="194344F1" w14:textId="77777777" w:rsidR="00152E37" w:rsidRDefault="00152E37" w:rsidP="004E35D5">
      <w:pPr>
        <w:tabs>
          <w:tab w:val="left" w:pos="2716"/>
        </w:tabs>
      </w:pPr>
    </w:p>
    <w:p w14:paraId="44B88327" w14:textId="77777777" w:rsidR="00152E37" w:rsidRDefault="00152E37" w:rsidP="004E35D5">
      <w:pPr>
        <w:tabs>
          <w:tab w:val="left" w:pos="2716"/>
        </w:tabs>
      </w:pPr>
    </w:p>
    <w:p w14:paraId="758C5272" w14:textId="77777777" w:rsidR="00152E37" w:rsidRDefault="00152E37" w:rsidP="004E35D5">
      <w:pPr>
        <w:tabs>
          <w:tab w:val="left" w:pos="2716"/>
        </w:tabs>
      </w:pPr>
    </w:p>
    <w:p w14:paraId="2343D31B" w14:textId="77777777" w:rsidR="00152E37" w:rsidRDefault="00152E37" w:rsidP="004E35D5">
      <w:pPr>
        <w:tabs>
          <w:tab w:val="left" w:pos="2716"/>
        </w:tabs>
      </w:pPr>
    </w:p>
    <w:p w14:paraId="7C0677AA" w14:textId="77777777" w:rsidR="00152E37" w:rsidRDefault="00152E37" w:rsidP="004E35D5">
      <w:pPr>
        <w:tabs>
          <w:tab w:val="left" w:pos="2716"/>
        </w:tabs>
      </w:pPr>
    </w:p>
    <w:p w14:paraId="1F29B231" w14:textId="77777777" w:rsidR="00152E37" w:rsidRDefault="00152E37" w:rsidP="004E35D5">
      <w:pPr>
        <w:tabs>
          <w:tab w:val="left" w:pos="2716"/>
        </w:tabs>
      </w:pPr>
    </w:p>
    <w:p w14:paraId="1DA5B7FA" w14:textId="77777777" w:rsidR="00152E37" w:rsidRDefault="00152E37" w:rsidP="004E35D5">
      <w:pPr>
        <w:tabs>
          <w:tab w:val="left" w:pos="2716"/>
        </w:tabs>
      </w:pPr>
    </w:p>
    <w:p w14:paraId="798FB1CE" w14:textId="77777777" w:rsidR="00D643EE" w:rsidRPr="00D643EE" w:rsidRDefault="00D643EE" w:rsidP="004E35D5">
      <w:pPr>
        <w:tabs>
          <w:tab w:val="left" w:pos="2716"/>
        </w:tabs>
        <w:rPr>
          <w:b/>
          <w:sz w:val="36"/>
          <w:szCs w:val="36"/>
        </w:rPr>
      </w:pPr>
      <w:r w:rsidRPr="00D643EE">
        <w:rPr>
          <w:b/>
          <w:sz w:val="36"/>
          <w:szCs w:val="36"/>
        </w:rPr>
        <w:t xml:space="preserve"> 5.1   USER LOGIN PAGE</w:t>
      </w:r>
    </w:p>
    <w:p w14:paraId="18A530B0" w14:textId="77777777" w:rsidR="00D643EE" w:rsidRDefault="00D643EE" w:rsidP="004E35D5">
      <w:pPr>
        <w:tabs>
          <w:tab w:val="left" w:pos="2716"/>
        </w:tabs>
      </w:pPr>
      <w:r>
        <w:rPr>
          <w:noProof/>
          <w:lang w:val="en-IN" w:eastAsia="en-IN"/>
        </w:rPr>
        <mc:AlternateContent>
          <mc:Choice Requires="wps">
            <w:drawing>
              <wp:anchor distT="4294967295" distB="4294967295" distL="114300" distR="114300" simplePos="0" relativeHeight="251702272" behindDoc="0" locked="0" layoutInCell="1" allowOverlap="1" wp14:anchorId="3C0C058C" wp14:editId="343DA7A6">
                <wp:simplePos x="0" y="0"/>
                <wp:positionH relativeFrom="margin">
                  <wp:align>left</wp:align>
                </wp:positionH>
                <wp:positionV relativeFrom="paragraph">
                  <wp:posOffset>66040</wp:posOffset>
                </wp:positionV>
                <wp:extent cx="5829300" cy="0"/>
                <wp:effectExtent l="38100" t="38100" r="57150" b="571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1B0F1D" id="Straight Connector 2" o:spid="_x0000_s1026" style="position:absolute;z-index:251702272;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5.2pt" to="459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" strokeweight="1.59mm">
                <v:stroke joinstyle="miter" endcap="square"/>
                <w10:wrap anchorx="margin"/>
              </v:line>
            </w:pict>
          </mc:Fallback>
        </mc:AlternateContent>
      </w:r>
    </w:p>
    <w:p w14:paraId="1449855D" w14:textId="77777777" w:rsidR="00D643EE" w:rsidRDefault="00D643EE" w:rsidP="004E35D5">
      <w:pPr>
        <w:tabs>
          <w:tab w:val="left" w:pos="2716"/>
        </w:tabs>
      </w:pPr>
    </w:p>
    <w:p w14:paraId="638E07D1" w14:textId="77777777" w:rsidR="000B7C67" w:rsidRDefault="000B7C67" w:rsidP="004E35D5">
      <w:pPr>
        <w:tabs>
          <w:tab w:val="left" w:pos="2716"/>
        </w:tabs>
      </w:pPr>
    </w:p>
    <w:p w14:paraId="5ACEBE42" w14:textId="77777777" w:rsidR="00D643EE" w:rsidRDefault="00D643EE" w:rsidP="004E35D5">
      <w:pPr>
        <w:tabs>
          <w:tab w:val="left" w:pos="2716"/>
        </w:tabs>
      </w:pPr>
    </w:p>
    <w:p w14:paraId="4865C1F1" w14:textId="77777777" w:rsidR="009945E3" w:rsidRDefault="000B7C67" w:rsidP="004E35D5">
      <w:pPr>
        <w:tabs>
          <w:tab w:val="left" w:pos="2716"/>
        </w:tabs>
      </w:pPr>
      <w:r>
        <w:t xml:space="preserve">      </w:t>
      </w:r>
    </w:p>
    <w:p w14:paraId="02CE1DD6" w14:textId="77777777" w:rsidR="00152E37" w:rsidRDefault="00D643EE" w:rsidP="004E35D5">
      <w:pPr>
        <w:tabs>
          <w:tab w:val="left" w:pos="2716"/>
        </w:tabs>
      </w:pPr>
      <w:r w:rsidRPr="00D643EE">
        <w:rPr>
          <w:noProof/>
          <w:lang w:val="en-IN" w:eastAsia="en-IN"/>
        </w:rPr>
        <w:drawing>
          <wp:inline distT="0" distB="0" distL="0" distR="0" wp14:anchorId="3C555DCD" wp14:editId="31FC5ACA">
            <wp:extent cx="4743450" cy="2647950"/>
            <wp:effectExtent l="0" t="0" r="0" b="0"/>
            <wp:docPr id="1" name="Picture 1" descr="C:\Users\lenovo\Downloads\Screenshot (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Screenshot (29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43450" cy="2647950"/>
                    </a:xfrm>
                    <a:prstGeom prst="rect">
                      <a:avLst/>
                    </a:prstGeom>
                    <a:noFill/>
                    <a:ln>
                      <a:noFill/>
                    </a:ln>
                  </pic:spPr>
                </pic:pic>
              </a:graphicData>
            </a:graphic>
          </wp:inline>
        </w:drawing>
      </w:r>
    </w:p>
    <w:p w14:paraId="385B41B5" w14:textId="77777777" w:rsidR="009945E3" w:rsidRDefault="009945E3" w:rsidP="004E35D5">
      <w:pPr>
        <w:tabs>
          <w:tab w:val="left" w:pos="2716"/>
        </w:tabs>
      </w:pPr>
    </w:p>
    <w:p w14:paraId="1FF4819E" w14:textId="77777777" w:rsidR="009945E3" w:rsidRDefault="009945E3" w:rsidP="004E35D5">
      <w:pPr>
        <w:tabs>
          <w:tab w:val="left" w:pos="2716"/>
        </w:tabs>
      </w:pPr>
    </w:p>
    <w:p w14:paraId="021D521C" w14:textId="77777777" w:rsidR="009945E3" w:rsidRDefault="009945E3" w:rsidP="004E35D5">
      <w:pPr>
        <w:tabs>
          <w:tab w:val="left" w:pos="2716"/>
        </w:tabs>
      </w:pPr>
    </w:p>
    <w:p w14:paraId="39E3A921" w14:textId="77777777" w:rsidR="009945E3" w:rsidRDefault="009945E3" w:rsidP="004E35D5">
      <w:pPr>
        <w:tabs>
          <w:tab w:val="left" w:pos="2716"/>
        </w:tabs>
      </w:pPr>
    </w:p>
    <w:p w14:paraId="6DDC303A" w14:textId="77777777" w:rsidR="009945E3" w:rsidRDefault="009945E3" w:rsidP="004E35D5">
      <w:pPr>
        <w:tabs>
          <w:tab w:val="left" w:pos="2716"/>
        </w:tabs>
      </w:pPr>
    </w:p>
    <w:p w14:paraId="33331EBA" w14:textId="77777777" w:rsidR="009945E3" w:rsidRPr="000B7C67" w:rsidRDefault="009945E3" w:rsidP="004E35D5">
      <w:pPr>
        <w:tabs>
          <w:tab w:val="left" w:pos="2716"/>
        </w:tabs>
        <w:rPr>
          <w:b/>
          <w:sz w:val="36"/>
          <w:szCs w:val="36"/>
        </w:rPr>
      </w:pPr>
      <w:r>
        <w:rPr>
          <w:b/>
          <w:sz w:val="36"/>
          <w:szCs w:val="36"/>
        </w:rPr>
        <w:t xml:space="preserve"> 5.2   USER VERIFICATION</w:t>
      </w:r>
      <w:r w:rsidRPr="00D643EE">
        <w:rPr>
          <w:b/>
          <w:sz w:val="36"/>
          <w:szCs w:val="36"/>
        </w:rPr>
        <w:t xml:space="preserve"> PAGE</w:t>
      </w:r>
    </w:p>
    <w:p w14:paraId="4B2E9093" w14:textId="77777777" w:rsidR="009945E3" w:rsidRDefault="009945E3" w:rsidP="004E35D5">
      <w:pPr>
        <w:tabs>
          <w:tab w:val="left" w:pos="2716"/>
        </w:tabs>
      </w:pPr>
      <w:r>
        <w:rPr>
          <w:noProof/>
          <w:lang w:val="en-IN" w:eastAsia="en-IN"/>
        </w:rPr>
        <mc:AlternateContent>
          <mc:Choice Requires="wps">
            <w:drawing>
              <wp:anchor distT="4294967295" distB="4294967295" distL="114300" distR="114300" simplePos="0" relativeHeight="251704320" behindDoc="0" locked="0" layoutInCell="1" allowOverlap="1" wp14:anchorId="3933BEA4" wp14:editId="11256974">
                <wp:simplePos x="0" y="0"/>
                <wp:positionH relativeFrom="margin">
                  <wp:posOffset>9525</wp:posOffset>
                </wp:positionH>
                <wp:positionV relativeFrom="paragraph">
                  <wp:posOffset>60325</wp:posOffset>
                </wp:positionV>
                <wp:extent cx="5829300" cy="0"/>
                <wp:effectExtent l="38100" t="38100" r="57150" b="571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E0E421" id="Straight Connector 4" o:spid="_x0000_s1026" style="position:absolute;z-index:25170432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75pt,4.75pt" to="459.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" strokeweight="1.59mm">
                <v:stroke joinstyle="miter" endcap="square"/>
                <w10:wrap anchorx="margin"/>
              </v:line>
            </w:pict>
          </mc:Fallback>
        </mc:AlternateContent>
      </w:r>
    </w:p>
    <w:p w14:paraId="546D2A6C" w14:textId="77777777" w:rsidR="009945E3" w:rsidRDefault="009945E3" w:rsidP="004E35D5">
      <w:pPr>
        <w:tabs>
          <w:tab w:val="left" w:pos="2716"/>
        </w:tabs>
      </w:pPr>
    </w:p>
    <w:p w14:paraId="7B0154F6" w14:textId="77777777" w:rsidR="009945E3" w:rsidRDefault="009945E3" w:rsidP="004E35D5">
      <w:pPr>
        <w:tabs>
          <w:tab w:val="left" w:pos="2716"/>
        </w:tabs>
      </w:pPr>
    </w:p>
    <w:p w14:paraId="7D255880" w14:textId="77777777" w:rsidR="009945E3" w:rsidRDefault="009945E3" w:rsidP="004E35D5">
      <w:pPr>
        <w:tabs>
          <w:tab w:val="left" w:pos="2716"/>
        </w:tabs>
      </w:pPr>
    </w:p>
    <w:p w14:paraId="1CC11F83" w14:textId="77777777" w:rsidR="009945E3" w:rsidRDefault="009945E3" w:rsidP="004E35D5">
      <w:pPr>
        <w:tabs>
          <w:tab w:val="left" w:pos="2716"/>
        </w:tabs>
      </w:pPr>
    </w:p>
    <w:p w14:paraId="37E2A58E" w14:textId="77777777" w:rsidR="009945E3" w:rsidRDefault="009945E3" w:rsidP="004E35D5">
      <w:pPr>
        <w:tabs>
          <w:tab w:val="left" w:pos="2716"/>
        </w:tabs>
      </w:pPr>
    </w:p>
    <w:p w14:paraId="0CF5FE93" w14:textId="77777777" w:rsidR="009945E3" w:rsidRDefault="009945E3" w:rsidP="004E35D5">
      <w:pPr>
        <w:tabs>
          <w:tab w:val="left" w:pos="2716"/>
        </w:tabs>
      </w:pPr>
    </w:p>
    <w:p w14:paraId="5433F38A" w14:textId="77777777" w:rsidR="009945E3" w:rsidRDefault="009945E3" w:rsidP="004E35D5">
      <w:pPr>
        <w:tabs>
          <w:tab w:val="left" w:pos="2716"/>
        </w:tabs>
      </w:pPr>
    </w:p>
    <w:p w14:paraId="6812E06E" w14:textId="77777777" w:rsidR="007369DD" w:rsidRDefault="007369DD" w:rsidP="004E35D5">
      <w:pPr>
        <w:tabs>
          <w:tab w:val="left" w:pos="2716"/>
        </w:tabs>
      </w:pPr>
    </w:p>
    <w:p w14:paraId="3738B9FF" w14:textId="77777777" w:rsidR="007369DD" w:rsidRDefault="007369DD" w:rsidP="004E35D5">
      <w:pPr>
        <w:tabs>
          <w:tab w:val="left" w:pos="2716"/>
        </w:tabs>
      </w:pPr>
    </w:p>
    <w:p w14:paraId="164443E8" w14:textId="77777777" w:rsidR="007369DD" w:rsidRDefault="007369DD" w:rsidP="004E35D5">
      <w:pPr>
        <w:tabs>
          <w:tab w:val="left" w:pos="2716"/>
        </w:tabs>
      </w:pPr>
    </w:p>
    <w:p w14:paraId="53EDCDB5" w14:textId="77777777" w:rsidR="007369DD" w:rsidRDefault="007369DD" w:rsidP="004E35D5">
      <w:pPr>
        <w:tabs>
          <w:tab w:val="left" w:pos="2716"/>
        </w:tabs>
      </w:pPr>
    </w:p>
    <w:p w14:paraId="64F97BF5" w14:textId="77777777" w:rsidR="007369DD" w:rsidRDefault="007369DD" w:rsidP="004E35D5">
      <w:pPr>
        <w:tabs>
          <w:tab w:val="left" w:pos="2716"/>
        </w:tabs>
      </w:pPr>
    </w:p>
    <w:p w14:paraId="521552B9" w14:textId="77777777" w:rsidR="007369DD" w:rsidRDefault="007369DD" w:rsidP="004E35D5">
      <w:pPr>
        <w:tabs>
          <w:tab w:val="left" w:pos="2716"/>
        </w:tabs>
      </w:pPr>
    </w:p>
    <w:p w14:paraId="1713728E" w14:textId="77777777" w:rsidR="007369DD" w:rsidRDefault="007369DD" w:rsidP="004E35D5">
      <w:pPr>
        <w:tabs>
          <w:tab w:val="left" w:pos="2716"/>
        </w:tabs>
      </w:pPr>
    </w:p>
    <w:p w14:paraId="601E61EA" w14:textId="77777777" w:rsidR="000B7C67" w:rsidRDefault="000B7C67" w:rsidP="007369DD">
      <w:pPr>
        <w:tabs>
          <w:tab w:val="left" w:pos="2716"/>
        </w:tabs>
      </w:pPr>
    </w:p>
    <w:p w14:paraId="089F2DEB" w14:textId="77777777" w:rsidR="000B7C67" w:rsidRDefault="000B7C67" w:rsidP="007369DD">
      <w:pPr>
        <w:tabs>
          <w:tab w:val="left" w:pos="2716"/>
        </w:tabs>
        <w:rPr>
          <w:b/>
          <w:sz w:val="36"/>
          <w:szCs w:val="36"/>
        </w:rPr>
      </w:pPr>
    </w:p>
    <w:p w14:paraId="5DB15707" w14:textId="77777777" w:rsidR="007369DD" w:rsidRDefault="007369DD" w:rsidP="004E35D5">
      <w:pPr>
        <w:tabs>
          <w:tab w:val="left" w:pos="2716"/>
        </w:tabs>
      </w:pPr>
      <w:r>
        <w:rPr>
          <w:b/>
          <w:sz w:val="36"/>
          <w:szCs w:val="36"/>
        </w:rPr>
        <w:t>5.3   USER REGISTERATION</w:t>
      </w:r>
      <w:r w:rsidRPr="00D643EE">
        <w:rPr>
          <w:b/>
          <w:sz w:val="36"/>
          <w:szCs w:val="36"/>
        </w:rPr>
        <w:t xml:space="preserve"> PAGE</w:t>
      </w:r>
    </w:p>
    <w:p w14:paraId="77648C65" w14:textId="77777777" w:rsidR="007369DD" w:rsidRDefault="000B7C67" w:rsidP="004E35D5">
      <w:pPr>
        <w:tabs>
          <w:tab w:val="left" w:pos="2716"/>
        </w:tabs>
      </w:pPr>
      <w:r>
        <w:rPr>
          <w:noProof/>
          <w:lang w:val="en-IN" w:eastAsia="en-IN"/>
        </w:rPr>
        <mc:AlternateContent>
          <mc:Choice Requires="wps">
            <w:drawing>
              <wp:anchor distT="4294967295" distB="4294967295" distL="114300" distR="114300" simplePos="0" relativeHeight="251710464" behindDoc="0" locked="0" layoutInCell="1" allowOverlap="1" wp14:anchorId="634B52BE" wp14:editId="5BB2276D">
                <wp:simplePos x="0" y="0"/>
                <wp:positionH relativeFrom="margin">
                  <wp:posOffset>-19050</wp:posOffset>
                </wp:positionH>
                <wp:positionV relativeFrom="paragraph">
                  <wp:posOffset>46990</wp:posOffset>
                </wp:positionV>
                <wp:extent cx="5829300" cy="0"/>
                <wp:effectExtent l="38100" t="38100" r="57150" b="571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3A0034"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5pt,3.7pt" to="457.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" strokeweight="1.59mm">
                <v:stroke joinstyle="miter" endcap="square"/>
                <w10:wrap anchorx="margin"/>
              </v:line>
            </w:pict>
          </mc:Fallback>
        </mc:AlternateContent>
      </w:r>
    </w:p>
    <w:p w14:paraId="676AEB43" w14:textId="77777777" w:rsidR="007369DD" w:rsidRDefault="007369DD" w:rsidP="004E35D5">
      <w:pPr>
        <w:tabs>
          <w:tab w:val="left" w:pos="2716"/>
        </w:tabs>
      </w:pPr>
    </w:p>
    <w:p w14:paraId="0BD04AD3" w14:textId="77777777" w:rsidR="007369DD" w:rsidRDefault="007369DD" w:rsidP="004E35D5">
      <w:pPr>
        <w:tabs>
          <w:tab w:val="left" w:pos="2716"/>
        </w:tabs>
      </w:pPr>
    </w:p>
    <w:p w14:paraId="50D34031" w14:textId="77777777" w:rsidR="007369DD" w:rsidRDefault="007369DD" w:rsidP="004E35D5">
      <w:pPr>
        <w:tabs>
          <w:tab w:val="left" w:pos="2716"/>
        </w:tabs>
      </w:pPr>
      <w:r w:rsidRPr="007369DD">
        <w:rPr>
          <w:noProof/>
          <w:lang w:val="en-IN" w:eastAsia="en-IN"/>
        </w:rPr>
        <w:drawing>
          <wp:inline distT="0" distB="0" distL="0" distR="0" wp14:anchorId="5C9F69B8" wp14:editId="6AA7B1F9">
            <wp:extent cx="4772025" cy="2657475"/>
            <wp:effectExtent l="0" t="0" r="9525" b="9525"/>
            <wp:docPr id="17" name="Picture 17" descr="C:\Users\lenovo\Downloads\Screenshot (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Screenshot (29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2025" cy="2657475"/>
                    </a:xfrm>
                    <a:prstGeom prst="rect">
                      <a:avLst/>
                    </a:prstGeom>
                    <a:noFill/>
                    <a:ln>
                      <a:noFill/>
                    </a:ln>
                  </pic:spPr>
                </pic:pic>
              </a:graphicData>
            </a:graphic>
          </wp:inline>
        </w:drawing>
      </w:r>
    </w:p>
    <w:p w14:paraId="535272D6" w14:textId="77777777" w:rsidR="007369DD" w:rsidRDefault="007369DD" w:rsidP="004E35D5">
      <w:pPr>
        <w:tabs>
          <w:tab w:val="left" w:pos="2716"/>
        </w:tabs>
      </w:pPr>
    </w:p>
    <w:p w14:paraId="1D0C702F" w14:textId="77777777" w:rsidR="007369DD" w:rsidRDefault="007369DD" w:rsidP="004E35D5">
      <w:pPr>
        <w:tabs>
          <w:tab w:val="left" w:pos="2716"/>
        </w:tabs>
      </w:pPr>
    </w:p>
    <w:p w14:paraId="013878E5" w14:textId="77777777" w:rsidR="007369DD" w:rsidRDefault="007369DD" w:rsidP="004E35D5">
      <w:pPr>
        <w:tabs>
          <w:tab w:val="left" w:pos="2716"/>
        </w:tabs>
      </w:pPr>
    </w:p>
    <w:p w14:paraId="6E82970C" w14:textId="77777777" w:rsidR="007369DD" w:rsidRDefault="000A17B0" w:rsidP="007369DD">
      <w:pPr>
        <w:tabs>
          <w:tab w:val="left" w:pos="2716"/>
        </w:tabs>
      </w:pPr>
      <w:r>
        <w:rPr>
          <w:b/>
          <w:sz w:val="36"/>
          <w:szCs w:val="36"/>
        </w:rPr>
        <w:t>5.4   USER UPDATE</w:t>
      </w:r>
      <w:r w:rsidR="007369DD" w:rsidRPr="00D643EE">
        <w:rPr>
          <w:b/>
          <w:sz w:val="36"/>
          <w:szCs w:val="36"/>
        </w:rPr>
        <w:t xml:space="preserve"> PAGE</w:t>
      </w:r>
    </w:p>
    <w:p w14:paraId="22E9877F" w14:textId="77777777" w:rsidR="007369DD" w:rsidRDefault="007369DD" w:rsidP="004E35D5">
      <w:pPr>
        <w:tabs>
          <w:tab w:val="left" w:pos="2716"/>
        </w:tabs>
      </w:pPr>
      <w:r>
        <w:rPr>
          <w:noProof/>
          <w:lang w:val="en-IN" w:eastAsia="en-IN"/>
        </w:rPr>
        <mc:AlternateContent>
          <mc:Choice Requires="wps">
            <w:drawing>
              <wp:anchor distT="4294967295" distB="4294967295" distL="114300" distR="114300" simplePos="0" relativeHeight="251708416" behindDoc="0" locked="0" layoutInCell="1" allowOverlap="1" wp14:anchorId="3E63A082" wp14:editId="0F116928">
                <wp:simplePos x="0" y="0"/>
                <wp:positionH relativeFrom="margin">
                  <wp:posOffset>0</wp:posOffset>
                </wp:positionH>
                <wp:positionV relativeFrom="paragraph">
                  <wp:posOffset>37465</wp:posOffset>
                </wp:positionV>
                <wp:extent cx="5829300" cy="0"/>
                <wp:effectExtent l="38100" t="38100" r="57150" b="571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C38FB1" id="Straight Connector 19" o:spid="_x0000_s1026" style="position:absolute;z-index:25170841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" strokeweight="1.59mm">
                <v:stroke joinstyle="miter" endcap="square"/>
                <w10:wrap anchorx="margin"/>
              </v:line>
            </w:pict>
          </mc:Fallback>
        </mc:AlternateContent>
      </w:r>
    </w:p>
    <w:p w14:paraId="73FFD3F2" w14:textId="77777777" w:rsidR="007369DD" w:rsidRDefault="007369DD" w:rsidP="004E35D5">
      <w:pPr>
        <w:tabs>
          <w:tab w:val="left" w:pos="2716"/>
        </w:tabs>
      </w:pPr>
    </w:p>
    <w:p w14:paraId="3872EFB0" w14:textId="77777777" w:rsidR="007369DD" w:rsidRDefault="007369DD" w:rsidP="004E35D5">
      <w:pPr>
        <w:tabs>
          <w:tab w:val="left" w:pos="2716"/>
        </w:tabs>
      </w:pPr>
    </w:p>
    <w:p w14:paraId="2C6207AF" w14:textId="77777777" w:rsidR="000A17B0" w:rsidRDefault="000A17B0" w:rsidP="004E35D5">
      <w:pPr>
        <w:tabs>
          <w:tab w:val="left" w:pos="2716"/>
        </w:tabs>
      </w:pPr>
    </w:p>
    <w:p w14:paraId="47CD88C2" w14:textId="77777777" w:rsidR="000A17B0" w:rsidRDefault="000B7C67" w:rsidP="004E35D5">
      <w:pPr>
        <w:tabs>
          <w:tab w:val="left" w:pos="2716"/>
        </w:tabs>
      </w:pPr>
      <w:r w:rsidRPr="000A17B0">
        <w:rPr>
          <w:noProof/>
          <w:lang w:val="en-IN" w:eastAsia="en-IN"/>
        </w:rPr>
        <w:drawing>
          <wp:inline distT="0" distB="0" distL="0" distR="0" wp14:anchorId="29FBD369" wp14:editId="3CEA3F9B">
            <wp:extent cx="4923351" cy="2514600"/>
            <wp:effectExtent l="0" t="0" r="0" b="0"/>
            <wp:docPr id="35" name="Picture 35" descr="C:\Users\lenovo\Downloads\Screenshot (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Screenshot (29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5333" cy="2525827"/>
                    </a:xfrm>
                    <a:prstGeom prst="rect">
                      <a:avLst/>
                    </a:prstGeom>
                    <a:noFill/>
                    <a:ln>
                      <a:noFill/>
                    </a:ln>
                  </pic:spPr>
                </pic:pic>
              </a:graphicData>
            </a:graphic>
          </wp:inline>
        </w:drawing>
      </w:r>
    </w:p>
    <w:p w14:paraId="33045F8E" w14:textId="77777777" w:rsidR="000A17B0" w:rsidRDefault="000A17B0" w:rsidP="004E35D5">
      <w:pPr>
        <w:tabs>
          <w:tab w:val="left" w:pos="2716"/>
        </w:tabs>
      </w:pPr>
    </w:p>
    <w:p w14:paraId="24018B32" w14:textId="460B6415" w:rsidR="00EB5512" w:rsidRPr="004E35D5" w:rsidRDefault="00EB5512" w:rsidP="004E35D5">
      <w:pPr>
        <w:tabs>
          <w:tab w:val="left" w:pos="2716"/>
        </w:tabs>
      </w:pPr>
    </w:p>
    <w:sectPr w:rsidR="00EB5512" w:rsidRPr="004E35D5" w:rsidSect="00785213">
      <w:headerReference w:type="default" r:id="rId12"/>
      <w:footerReference w:type="default" r:id="rId13"/>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fmt="numberInDash"/>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9DAED" w14:textId="77777777" w:rsidR="004B3A46" w:rsidRDefault="004B3A46" w:rsidP="00180E2A">
      <w:r>
        <w:separator/>
      </w:r>
    </w:p>
  </w:endnote>
  <w:endnote w:type="continuationSeparator" w:id="0">
    <w:p w14:paraId="181C797A" w14:textId="77777777" w:rsidR="004B3A46" w:rsidRDefault="004B3A46" w:rsidP="00180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586104"/>
      <w:docPartObj>
        <w:docPartGallery w:val="Page Numbers (Bottom of Page)"/>
        <w:docPartUnique/>
      </w:docPartObj>
    </w:sdtPr>
    <w:sdtEndPr>
      <w:rPr>
        <w:noProof/>
      </w:rPr>
    </w:sdtEndPr>
    <w:sdtContent>
      <w:p w14:paraId="73A8C706" w14:textId="77777777" w:rsidR="000B7C67" w:rsidRDefault="000B7C67">
        <w:pPr>
          <w:pStyle w:val="Footer"/>
          <w:jc w:val="center"/>
        </w:pPr>
        <w:r>
          <w:fldChar w:fldCharType="begin"/>
        </w:r>
        <w:r>
          <w:instrText xml:space="preserve"> PAGE   \* MERGEFORMAT </w:instrText>
        </w:r>
        <w:r>
          <w:fldChar w:fldCharType="separate"/>
        </w:r>
        <w:r w:rsidR="00330A76">
          <w:rPr>
            <w:noProof/>
          </w:rPr>
          <w:t>- 33 -</w:t>
        </w:r>
        <w:r>
          <w:rPr>
            <w:noProof/>
          </w:rPr>
          <w:fldChar w:fldCharType="end"/>
        </w:r>
      </w:p>
    </w:sdtContent>
  </w:sdt>
  <w:p w14:paraId="2CE8295E" w14:textId="77777777" w:rsidR="000B7C67" w:rsidRDefault="000B7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5E81F" w14:textId="77777777" w:rsidR="004B3A46" w:rsidRDefault="004B3A46" w:rsidP="00180E2A">
      <w:r>
        <w:separator/>
      </w:r>
    </w:p>
  </w:footnote>
  <w:footnote w:type="continuationSeparator" w:id="0">
    <w:p w14:paraId="0520FBF8" w14:textId="77777777" w:rsidR="004B3A46" w:rsidRDefault="004B3A46" w:rsidP="00180E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BF69B" w14:textId="77777777" w:rsidR="000B7C67" w:rsidRPr="00CE7C42" w:rsidRDefault="000B7C67">
    <w:pPr>
      <w:pStyle w:val="Header"/>
      <w:jc w:val="right"/>
      <w:rPr>
        <w:i/>
      </w:rPr>
    </w:pPr>
    <w:r>
      <w:rPr>
        <w:i/>
      </w:rPr>
      <w:t xml:space="preserve">     School management</w:t>
    </w:r>
    <w:r w:rsidRPr="00CE7C42">
      <w:rPr>
        <w:i/>
      </w:rPr>
      <w:t xml:space="preserve">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15:restartNumberingAfterBreak="0">
    <w:nsid w:val="00000003"/>
    <w:multiLevelType w:val="singleLevel"/>
    <w:tmpl w:val="00000003"/>
    <w:name w:val="WW8Num2"/>
    <w:lvl w:ilvl="0">
      <w:start w:val="1"/>
      <w:numFmt w:val="decimal"/>
      <w:lvlText w:val="%1."/>
      <w:lvlJc w:val="left"/>
      <w:pPr>
        <w:tabs>
          <w:tab w:val="num" w:pos="1440"/>
        </w:tabs>
        <w:ind w:left="1440" w:hanging="360"/>
      </w:pPr>
      <w:rPr>
        <w:rFonts w:hint="default"/>
      </w:rPr>
    </w:lvl>
  </w:abstractNum>
  <w:abstractNum w:abstractNumId="3" w15:restartNumberingAfterBreak="0">
    <w:nsid w:val="00000004"/>
    <w:multiLevelType w:val="multilevel"/>
    <w:tmpl w:val="00000004"/>
    <w:name w:val="WW8Num5"/>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0000005"/>
    <w:multiLevelType w:val="singleLevel"/>
    <w:tmpl w:val="00000005"/>
    <w:name w:val="WW8Num6"/>
    <w:lvl w:ilvl="0">
      <w:start w:val="1"/>
      <w:numFmt w:val="decimal"/>
      <w:lvlText w:val="%1."/>
      <w:lvlJc w:val="left"/>
      <w:pPr>
        <w:tabs>
          <w:tab w:val="num" w:pos="1080"/>
        </w:tabs>
        <w:ind w:left="1080" w:hanging="360"/>
      </w:pPr>
      <w:rPr>
        <w:rFonts w:hint="default"/>
        <w:sz w:val="28"/>
      </w:rPr>
    </w:lvl>
  </w:abstractNum>
  <w:abstractNum w:abstractNumId="5" w15:restartNumberingAfterBreak="0">
    <w:nsid w:val="00000006"/>
    <w:multiLevelType w:val="multilevel"/>
    <w:tmpl w:val="00000006"/>
    <w:name w:val="WW8Num7"/>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6" w15:restartNumberingAfterBreak="0">
    <w:nsid w:val="00000007"/>
    <w:multiLevelType w:val="singleLevel"/>
    <w:tmpl w:val="00000007"/>
    <w:name w:val="WW8Num8"/>
    <w:lvl w:ilvl="0">
      <w:start w:val="1"/>
      <w:numFmt w:val="bullet"/>
      <w:lvlText w:val=""/>
      <w:lvlJc w:val="left"/>
      <w:pPr>
        <w:tabs>
          <w:tab w:val="num" w:pos="1800"/>
        </w:tabs>
        <w:ind w:left="1800" w:hanging="360"/>
      </w:pPr>
      <w:rPr>
        <w:rFonts w:ascii="Symbol" w:hAnsi="Symbol" w:cs="Symbol" w:hint="default"/>
      </w:rPr>
    </w:lvl>
  </w:abstractNum>
  <w:abstractNum w:abstractNumId="7" w15:restartNumberingAfterBreak="0">
    <w:nsid w:val="00000008"/>
    <w:multiLevelType w:val="singleLevel"/>
    <w:tmpl w:val="00000008"/>
    <w:name w:val="WW8Num10"/>
    <w:lvl w:ilvl="0">
      <w:start w:val="3"/>
      <w:numFmt w:val="bullet"/>
      <w:lvlText w:val=""/>
      <w:lvlJc w:val="left"/>
      <w:pPr>
        <w:tabs>
          <w:tab w:val="num" w:pos="1440"/>
        </w:tabs>
        <w:ind w:left="1440" w:hanging="360"/>
      </w:pPr>
      <w:rPr>
        <w:rFonts w:ascii="Symbol" w:hAnsi="Symbol" w:cs="Times New Roman" w:hint="default"/>
      </w:rPr>
    </w:lvl>
  </w:abstractNum>
  <w:abstractNum w:abstractNumId="8" w15:restartNumberingAfterBreak="0">
    <w:nsid w:val="00000009"/>
    <w:multiLevelType w:val="singleLevel"/>
    <w:tmpl w:val="00000009"/>
    <w:name w:val="WW8Num11"/>
    <w:lvl w:ilvl="0">
      <w:start w:val="1"/>
      <w:numFmt w:val="bullet"/>
      <w:lvlText w:val=""/>
      <w:lvlJc w:val="left"/>
      <w:pPr>
        <w:tabs>
          <w:tab w:val="num" w:pos="1440"/>
        </w:tabs>
        <w:ind w:left="1440" w:hanging="360"/>
      </w:pPr>
      <w:rPr>
        <w:rFonts w:ascii="Wingdings" w:hAnsi="Wingdings" w:cs="Wingdings" w:hint="default"/>
      </w:rPr>
    </w:lvl>
  </w:abstractNum>
  <w:abstractNum w:abstractNumId="9" w15:restartNumberingAfterBreak="0">
    <w:nsid w:val="0000000A"/>
    <w:multiLevelType w:val="multilevel"/>
    <w:tmpl w:val="0000000A"/>
    <w:name w:val="WW8Num13"/>
    <w:lvl w:ilvl="0">
      <w:start w:val="2"/>
      <w:numFmt w:val="decimal"/>
      <w:lvlText w:val="%1."/>
      <w:lvlJc w:val="left"/>
      <w:pPr>
        <w:tabs>
          <w:tab w:val="num" w:pos="1080"/>
        </w:tabs>
        <w:ind w:left="1080" w:hanging="360"/>
      </w:pPr>
      <w:rPr>
        <w:rFonts w:hint="default"/>
      </w:rPr>
    </w:lvl>
    <w:lvl w:ilvl="1">
      <w:start w:val="1"/>
      <w:numFmt w:val="decimal"/>
      <w:lvlText w:val="%1.%2"/>
      <w:lvlJc w:val="left"/>
      <w:pPr>
        <w:tabs>
          <w:tab w:val="num" w:pos="1200"/>
        </w:tabs>
        <w:ind w:left="120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0" w15:restartNumberingAfterBreak="0">
    <w:nsid w:val="0000000B"/>
    <w:multiLevelType w:val="multilevel"/>
    <w:tmpl w:val="0000000B"/>
    <w:name w:val="WW8Num14"/>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380"/>
        </w:tabs>
        <w:ind w:left="1380" w:hanging="660"/>
      </w:pPr>
      <w:rPr>
        <w:rFonts w:hint="default"/>
      </w:rPr>
    </w:lvl>
    <w:lvl w:ilvl="2">
      <w:start w:val="3"/>
      <w:numFmt w:val="decimal"/>
      <w:lvlText w:val="%1.%2.%3"/>
      <w:lvlJc w:val="left"/>
      <w:pPr>
        <w:tabs>
          <w:tab w:val="num" w:pos="1440"/>
        </w:tabs>
        <w:ind w:left="1440" w:hanging="720"/>
      </w:pPr>
      <w:rPr>
        <w:rFonts w:hint="default"/>
      </w:rPr>
    </w:lvl>
    <w:lvl w:ilvl="3">
      <w:start w:val="2"/>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1" w15:restartNumberingAfterBreak="0">
    <w:nsid w:val="02EE1D5B"/>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0525066C"/>
    <w:multiLevelType w:val="hybridMultilevel"/>
    <w:tmpl w:val="C54CB014"/>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C9756D"/>
    <w:multiLevelType w:val="hybridMultilevel"/>
    <w:tmpl w:val="39E804A8"/>
    <w:lvl w:ilvl="0" w:tplc="04090001">
      <w:start w:val="1"/>
      <w:numFmt w:val="bullet"/>
      <w:lvlText w:val=""/>
      <w:lvlJc w:val="left"/>
      <w:pPr>
        <w:ind w:left="1770" w:hanging="360"/>
      </w:pPr>
      <w:rPr>
        <w:rFonts w:ascii="Symbol" w:hAnsi="Symbol" w:hint="default"/>
      </w:r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14" w15:restartNumberingAfterBreak="0">
    <w:nsid w:val="0C81618A"/>
    <w:multiLevelType w:val="hybridMultilevel"/>
    <w:tmpl w:val="2CD2DB5E"/>
    <w:lvl w:ilvl="0" w:tplc="00000009">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C8863D1"/>
    <w:multiLevelType w:val="hybridMultilevel"/>
    <w:tmpl w:val="59C2E56A"/>
    <w:lvl w:ilvl="0" w:tplc="254E939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42941"/>
    <w:multiLevelType w:val="hybridMultilevel"/>
    <w:tmpl w:val="DFB489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B2FD7"/>
    <w:multiLevelType w:val="hybridMultilevel"/>
    <w:tmpl w:val="340C1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CB6E33"/>
    <w:multiLevelType w:val="multilevel"/>
    <w:tmpl w:val="F894FB08"/>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 w15:restartNumberingAfterBreak="0">
    <w:nsid w:val="2F853255"/>
    <w:multiLevelType w:val="multilevel"/>
    <w:tmpl w:val="606C62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3C95337"/>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7EE7559"/>
    <w:multiLevelType w:val="hybridMultilevel"/>
    <w:tmpl w:val="2C4CADF4"/>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2" w15:restartNumberingAfterBreak="0">
    <w:nsid w:val="3F8A4E65"/>
    <w:multiLevelType w:val="hybridMultilevel"/>
    <w:tmpl w:val="7CA6901C"/>
    <w:lvl w:ilvl="0" w:tplc="0409000B">
      <w:start w:val="1"/>
      <w:numFmt w:val="bullet"/>
      <w:lvlText w:val=""/>
      <w:lvlJc w:val="left"/>
      <w:pPr>
        <w:ind w:left="2295" w:hanging="360"/>
      </w:pPr>
      <w:rPr>
        <w:rFonts w:ascii="Wingdings" w:hAnsi="Wingdings"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23" w15:restartNumberingAfterBreak="0">
    <w:nsid w:val="406C1DCB"/>
    <w:multiLevelType w:val="hybridMultilevel"/>
    <w:tmpl w:val="FB823D0E"/>
    <w:lvl w:ilvl="0" w:tplc="EB8AAAFC">
      <w:start w:val="1"/>
      <w:numFmt w:val="decimal"/>
      <w:lvlText w:val="%1."/>
      <w:lvlJc w:val="left"/>
      <w:pPr>
        <w:ind w:left="720" w:hanging="360"/>
      </w:pPr>
      <w:rPr>
        <w:rFonts w:hint="default"/>
        <w:i w:val="0"/>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7B4824"/>
    <w:multiLevelType w:val="hybridMultilevel"/>
    <w:tmpl w:val="AAB45922"/>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15:restartNumberingAfterBreak="0">
    <w:nsid w:val="4DC538D2"/>
    <w:multiLevelType w:val="hybridMultilevel"/>
    <w:tmpl w:val="C4DA7F26"/>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9B16FB"/>
    <w:multiLevelType w:val="multilevel"/>
    <w:tmpl w:val="B010DD2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6A007A9"/>
    <w:multiLevelType w:val="hybridMultilevel"/>
    <w:tmpl w:val="04DCDA72"/>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8" w15:restartNumberingAfterBreak="0">
    <w:nsid w:val="59A73551"/>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9" w15:restartNumberingAfterBreak="0">
    <w:nsid w:val="5DD74623"/>
    <w:multiLevelType w:val="hybridMultilevel"/>
    <w:tmpl w:val="B5C245EC"/>
    <w:lvl w:ilvl="0" w:tplc="0409000F">
      <w:start w:val="1"/>
      <w:numFmt w:val="decimal"/>
      <w:lvlText w:val="%1."/>
      <w:lvlJc w:val="left"/>
      <w:pPr>
        <w:ind w:left="4417" w:hanging="360"/>
      </w:pPr>
    </w:lvl>
    <w:lvl w:ilvl="1" w:tplc="04090019" w:tentative="1">
      <w:start w:val="1"/>
      <w:numFmt w:val="lowerLetter"/>
      <w:lvlText w:val="%2."/>
      <w:lvlJc w:val="left"/>
      <w:pPr>
        <w:ind w:left="5137" w:hanging="360"/>
      </w:pPr>
    </w:lvl>
    <w:lvl w:ilvl="2" w:tplc="0409001B" w:tentative="1">
      <w:start w:val="1"/>
      <w:numFmt w:val="lowerRoman"/>
      <w:lvlText w:val="%3."/>
      <w:lvlJc w:val="right"/>
      <w:pPr>
        <w:ind w:left="5857" w:hanging="180"/>
      </w:pPr>
    </w:lvl>
    <w:lvl w:ilvl="3" w:tplc="0409000F" w:tentative="1">
      <w:start w:val="1"/>
      <w:numFmt w:val="decimal"/>
      <w:lvlText w:val="%4."/>
      <w:lvlJc w:val="left"/>
      <w:pPr>
        <w:ind w:left="6577" w:hanging="360"/>
      </w:pPr>
    </w:lvl>
    <w:lvl w:ilvl="4" w:tplc="04090019" w:tentative="1">
      <w:start w:val="1"/>
      <w:numFmt w:val="lowerLetter"/>
      <w:lvlText w:val="%5."/>
      <w:lvlJc w:val="left"/>
      <w:pPr>
        <w:ind w:left="7297" w:hanging="360"/>
      </w:pPr>
    </w:lvl>
    <w:lvl w:ilvl="5" w:tplc="0409001B" w:tentative="1">
      <w:start w:val="1"/>
      <w:numFmt w:val="lowerRoman"/>
      <w:lvlText w:val="%6."/>
      <w:lvlJc w:val="right"/>
      <w:pPr>
        <w:ind w:left="8017" w:hanging="180"/>
      </w:pPr>
    </w:lvl>
    <w:lvl w:ilvl="6" w:tplc="0409000F" w:tentative="1">
      <w:start w:val="1"/>
      <w:numFmt w:val="decimal"/>
      <w:lvlText w:val="%7."/>
      <w:lvlJc w:val="left"/>
      <w:pPr>
        <w:ind w:left="8737" w:hanging="360"/>
      </w:pPr>
    </w:lvl>
    <w:lvl w:ilvl="7" w:tplc="04090019" w:tentative="1">
      <w:start w:val="1"/>
      <w:numFmt w:val="lowerLetter"/>
      <w:lvlText w:val="%8."/>
      <w:lvlJc w:val="left"/>
      <w:pPr>
        <w:ind w:left="9457" w:hanging="360"/>
      </w:pPr>
    </w:lvl>
    <w:lvl w:ilvl="8" w:tplc="0409001B" w:tentative="1">
      <w:start w:val="1"/>
      <w:numFmt w:val="lowerRoman"/>
      <w:lvlText w:val="%9."/>
      <w:lvlJc w:val="right"/>
      <w:pPr>
        <w:ind w:left="10177" w:hanging="180"/>
      </w:pPr>
    </w:lvl>
  </w:abstractNum>
  <w:abstractNum w:abstractNumId="30" w15:restartNumberingAfterBreak="0">
    <w:nsid w:val="5F6A2240"/>
    <w:multiLevelType w:val="hybridMultilevel"/>
    <w:tmpl w:val="6FE65250"/>
    <w:lvl w:ilvl="0" w:tplc="0409000F">
      <w:start w:val="1"/>
      <w:numFmt w:val="decimal"/>
      <w:lvlText w:val="%1."/>
      <w:lvlJc w:val="left"/>
      <w:pPr>
        <w:ind w:left="1770" w:hanging="360"/>
      </w:p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31" w15:restartNumberingAfterBreak="0">
    <w:nsid w:val="64F83CF6"/>
    <w:multiLevelType w:val="hybridMultilevel"/>
    <w:tmpl w:val="AF12ECEA"/>
    <w:lvl w:ilvl="0" w:tplc="0409000F">
      <w:start w:val="1"/>
      <w:numFmt w:val="decimal"/>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F5299B"/>
    <w:multiLevelType w:val="hybridMultilevel"/>
    <w:tmpl w:val="95D8EF7A"/>
    <w:lvl w:ilvl="0" w:tplc="04090009">
      <w:start w:val="1"/>
      <w:numFmt w:val="bullet"/>
      <w:lvlText w:val=""/>
      <w:lvlJc w:val="left"/>
      <w:pPr>
        <w:tabs>
          <w:tab w:val="num" w:pos="2160"/>
        </w:tabs>
        <w:ind w:left="21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15:restartNumberingAfterBreak="0">
    <w:nsid w:val="71DD7FE6"/>
    <w:multiLevelType w:val="multilevel"/>
    <w:tmpl w:val="967A5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b/>
        <w:color w:val="auto"/>
        <w:w w:val="100"/>
        <w:sz w:val="24"/>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F614B7"/>
    <w:multiLevelType w:val="multilevel"/>
    <w:tmpl w:val="7D8AA97A"/>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5" w15:restartNumberingAfterBreak="0">
    <w:nsid w:val="7CB74A6A"/>
    <w:multiLevelType w:val="hybridMultilevel"/>
    <w:tmpl w:val="091CDFAA"/>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6429DA"/>
    <w:multiLevelType w:val="hybridMultilevel"/>
    <w:tmpl w:val="2A7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70591">
    <w:abstractNumId w:val="0"/>
  </w:num>
  <w:num w:numId="2" w16cid:durableId="646781143">
    <w:abstractNumId w:val="1"/>
  </w:num>
  <w:num w:numId="3" w16cid:durableId="1662738304">
    <w:abstractNumId w:val="2"/>
  </w:num>
  <w:num w:numId="4" w16cid:durableId="1059666363">
    <w:abstractNumId w:val="3"/>
  </w:num>
  <w:num w:numId="5" w16cid:durableId="35668028">
    <w:abstractNumId w:val="4"/>
  </w:num>
  <w:num w:numId="6" w16cid:durableId="2029022281">
    <w:abstractNumId w:val="5"/>
  </w:num>
  <w:num w:numId="7" w16cid:durableId="413748431">
    <w:abstractNumId w:val="6"/>
  </w:num>
  <w:num w:numId="8" w16cid:durableId="653336464">
    <w:abstractNumId w:val="7"/>
  </w:num>
  <w:num w:numId="9" w16cid:durableId="1658269076">
    <w:abstractNumId w:val="8"/>
  </w:num>
  <w:num w:numId="10" w16cid:durableId="834225184">
    <w:abstractNumId w:val="9"/>
  </w:num>
  <w:num w:numId="11" w16cid:durableId="609050595">
    <w:abstractNumId w:val="10"/>
  </w:num>
  <w:num w:numId="12" w16cid:durableId="251551597">
    <w:abstractNumId w:val="31"/>
  </w:num>
  <w:num w:numId="13" w16cid:durableId="1991132412">
    <w:abstractNumId w:val="17"/>
  </w:num>
  <w:num w:numId="14" w16cid:durableId="1486320433">
    <w:abstractNumId w:val="22"/>
  </w:num>
  <w:num w:numId="15" w16cid:durableId="1417481789">
    <w:abstractNumId w:val="29"/>
  </w:num>
  <w:num w:numId="16" w16cid:durableId="4138553">
    <w:abstractNumId w:val="36"/>
  </w:num>
  <w:num w:numId="17" w16cid:durableId="984969848">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34901390">
    <w:abstractNumId w:val="24"/>
  </w:num>
  <w:num w:numId="19" w16cid:durableId="79910021">
    <w:abstractNumId w:val="27"/>
  </w:num>
  <w:num w:numId="20" w16cid:durableId="1597248332">
    <w:abstractNumId w:val="33"/>
  </w:num>
  <w:num w:numId="21" w16cid:durableId="374627484">
    <w:abstractNumId w:val="23"/>
  </w:num>
  <w:num w:numId="22" w16cid:durableId="89010636">
    <w:abstractNumId w:val="15"/>
  </w:num>
  <w:num w:numId="23" w16cid:durableId="3089405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67356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43843254">
    <w:abstractNumId w:val="4"/>
    <w:lvlOverride w:ilvl="0">
      <w:startOverride w:val="1"/>
    </w:lvlOverride>
  </w:num>
  <w:num w:numId="26" w16cid:durableId="14973069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8373035">
    <w:abstractNumId w:val="1"/>
    <w:lvlOverride w:ilvl="0">
      <w:startOverride w:val="1"/>
    </w:lvlOverride>
  </w:num>
  <w:num w:numId="28" w16cid:durableId="1063604126">
    <w:abstractNumId w:val="11"/>
  </w:num>
  <w:num w:numId="29" w16cid:durableId="1658731209">
    <w:abstractNumId w:val="20"/>
  </w:num>
  <w:num w:numId="30" w16cid:durableId="1334869390">
    <w:abstractNumId w:val="28"/>
  </w:num>
  <w:num w:numId="31" w16cid:durableId="921455268">
    <w:abstractNumId w:val="16"/>
  </w:num>
  <w:num w:numId="32" w16cid:durableId="891383959">
    <w:abstractNumId w:val="34"/>
  </w:num>
  <w:num w:numId="33" w16cid:durableId="2132244274">
    <w:abstractNumId w:val="18"/>
  </w:num>
  <w:num w:numId="34" w16cid:durableId="2001930844">
    <w:abstractNumId w:val="19"/>
  </w:num>
  <w:num w:numId="35" w16cid:durableId="1809399153">
    <w:abstractNumId w:val="26"/>
  </w:num>
  <w:num w:numId="36" w16cid:durableId="991909099">
    <w:abstractNumId w:val="30"/>
  </w:num>
  <w:num w:numId="37" w16cid:durableId="382797760">
    <w:abstractNumId w:val="13"/>
  </w:num>
  <w:num w:numId="38" w16cid:durableId="537476657">
    <w:abstractNumId w:val="35"/>
  </w:num>
  <w:num w:numId="39" w16cid:durableId="158233908">
    <w:abstractNumId w:val="25"/>
  </w:num>
  <w:num w:numId="40" w16cid:durableId="1094131044">
    <w:abstractNumId w:val="12"/>
  </w:num>
  <w:num w:numId="41" w16cid:durableId="709261632">
    <w:abstractNumId w:val="14"/>
  </w:num>
  <w:num w:numId="42" w16cid:durableId="100467138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B75"/>
    <w:rsid w:val="0002531A"/>
    <w:rsid w:val="000473B1"/>
    <w:rsid w:val="00047825"/>
    <w:rsid w:val="00055799"/>
    <w:rsid w:val="000960D1"/>
    <w:rsid w:val="000A17B0"/>
    <w:rsid w:val="000B7C67"/>
    <w:rsid w:val="00111962"/>
    <w:rsid w:val="00111E4F"/>
    <w:rsid w:val="00130141"/>
    <w:rsid w:val="00152E37"/>
    <w:rsid w:val="0016201D"/>
    <w:rsid w:val="00177CDC"/>
    <w:rsid w:val="00180E2A"/>
    <w:rsid w:val="001B275D"/>
    <w:rsid w:val="001D36AB"/>
    <w:rsid w:val="001E7033"/>
    <w:rsid w:val="001F55C8"/>
    <w:rsid w:val="001F7D80"/>
    <w:rsid w:val="00214AFD"/>
    <w:rsid w:val="0028768E"/>
    <w:rsid w:val="002A350A"/>
    <w:rsid w:val="002F1EED"/>
    <w:rsid w:val="00303DA1"/>
    <w:rsid w:val="00312421"/>
    <w:rsid w:val="003173BF"/>
    <w:rsid w:val="00330A76"/>
    <w:rsid w:val="00332E31"/>
    <w:rsid w:val="003442B9"/>
    <w:rsid w:val="003644E7"/>
    <w:rsid w:val="003A7F61"/>
    <w:rsid w:val="003B12B0"/>
    <w:rsid w:val="003B54E2"/>
    <w:rsid w:val="003B7147"/>
    <w:rsid w:val="003D4963"/>
    <w:rsid w:val="003E2C89"/>
    <w:rsid w:val="003F4DA9"/>
    <w:rsid w:val="00412FDE"/>
    <w:rsid w:val="004220B1"/>
    <w:rsid w:val="00475AFF"/>
    <w:rsid w:val="004A0915"/>
    <w:rsid w:val="004B3A46"/>
    <w:rsid w:val="004B7DE6"/>
    <w:rsid w:val="004E0B38"/>
    <w:rsid w:val="004E35D5"/>
    <w:rsid w:val="004F70CB"/>
    <w:rsid w:val="00514AC5"/>
    <w:rsid w:val="005D689A"/>
    <w:rsid w:val="005E3D09"/>
    <w:rsid w:val="005F3288"/>
    <w:rsid w:val="006037A8"/>
    <w:rsid w:val="00626F80"/>
    <w:rsid w:val="006855D4"/>
    <w:rsid w:val="006972BF"/>
    <w:rsid w:val="006B085E"/>
    <w:rsid w:val="006C2270"/>
    <w:rsid w:val="006D49D1"/>
    <w:rsid w:val="006D6D2C"/>
    <w:rsid w:val="006E0DC2"/>
    <w:rsid w:val="006E2B0D"/>
    <w:rsid w:val="006F22C6"/>
    <w:rsid w:val="0070759C"/>
    <w:rsid w:val="0071039E"/>
    <w:rsid w:val="007258D9"/>
    <w:rsid w:val="007369DD"/>
    <w:rsid w:val="00776AF9"/>
    <w:rsid w:val="00780D68"/>
    <w:rsid w:val="00785213"/>
    <w:rsid w:val="007B0DF9"/>
    <w:rsid w:val="0080061F"/>
    <w:rsid w:val="00801AAC"/>
    <w:rsid w:val="00872BF7"/>
    <w:rsid w:val="008A2378"/>
    <w:rsid w:val="008C0445"/>
    <w:rsid w:val="008C1CBD"/>
    <w:rsid w:val="008F30FC"/>
    <w:rsid w:val="00925A8F"/>
    <w:rsid w:val="00937999"/>
    <w:rsid w:val="009945E3"/>
    <w:rsid w:val="009B1C9B"/>
    <w:rsid w:val="009B6B07"/>
    <w:rsid w:val="00A41997"/>
    <w:rsid w:val="00A51187"/>
    <w:rsid w:val="00A91DBE"/>
    <w:rsid w:val="00A9422B"/>
    <w:rsid w:val="00AB3CB8"/>
    <w:rsid w:val="00AC56DC"/>
    <w:rsid w:val="00AD0359"/>
    <w:rsid w:val="00B42DB9"/>
    <w:rsid w:val="00B65EA5"/>
    <w:rsid w:val="00B95D73"/>
    <w:rsid w:val="00BA1035"/>
    <w:rsid w:val="00BB02DE"/>
    <w:rsid w:val="00BB68F0"/>
    <w:rsid w:val="00BC399B"/>
    <w:rsid w:val="00BC5FE7"/>
    <w:rsid w:val="00BE1722"/>
    <w:rsid w:val="00C05DCD"/>
    <w:rsid w:val="00C210AF"/>
    <w:rsid w:val="00C31709"/>
    <w:rsid w:val="00C64DD5"/>
    <w:rsid w:val="00C82E1F"/>
    <w:rsid w:val="00C93B75"/>
    <w:rsid w:val="00CE126D"/>
    <w:rsid w:val="00CE7C42"/>
    <w:rsid w:val="00D35374"/>
    <w:rsid w:val="00D521B8"/>
    <w:rsid w:val="00D643EE"/>
    <w:rsid w:val="00D75886"/>
    <w:rsid w:val="00DC42C8"/>
    <w:rsid w:val="00DD7F06"/>
    <w:rsid w:val="00DE60D4"/>
    <w:rsid w:val="00E73E26"/>
    <w:rsid w:val="00E81C3A"/>
    <w:rsid w:val="00E9234B"/>
    <w:rsid w:val="00EB1931"/>
    <w:rsid w:val="00EB5512"/>
    <w:rsid w:val="00EF0A86"/>
    <w:rsid w:val="00EF6000"/>
    <w:rsid w:val="00F3664D"/>
    <w:rsid w:val="00F66B9B"/>
    <w:rsid w:val="00F76F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90938"/>
  <w15:docId w15:val="{1D7E4CE8-5357-41B7-B538-08999844C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E2A"/>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180E2A"/>
    <w:pPr>
      <w:keepNext/>
      <w:tabs>
        <w:tab w:val="num" w:pos="432"/>
      </w:tabs>
      <w:ind w:left="432" w:hanging="432"/>
      <w:outlineLvl w:val="0"/>
    </w:pPr>
    <w:rPr>
      <w:b/>
      <w:bCs/>
      <w:i/>
      <w:iCs/>
      <w:u w:val="single"/>
    </w:rPr>
  </w:style>
  <w:style w:type="paragraph" w:styleId="Heading2">
    <w:name w:val="heading 2"/>
    <w:basedOn w:val="Normal"/>
    <w:next w:val="Normal"/>
    <w:link w:val="Heading2Char"/>
    <w:qFormat/>
    <w:rsid w:val="00180E2A"/>
    <w:pPr>
      <w:keepNext/>
      <w:numPr>
        <w:ilvl w:val="1"/>
        <w:numId w:val="1"/>
      </w:numPr>
      <w:outlineLvl w:val="1"/>
    </w:pPr>
    <w:rPr>
      <w:sz w:val="30"/>
    </w:rPr>
  </w:style>
  <w:style w:type="paragraph" w:styleId="Heading3">
    <w:name w:val="heading 3"/>
    <w:basedOn w:val="Normal"/>
    <w:next w:val="Normal"/>
    <w:link w:val="Heading3Char"/>
    <w:qFormat/>
    <w:rsid w:val="00180E2A"/>
    <w:pPr>
      <w:keepNext/>
      <w:numPr>
        <w:ilvl w:val="2"/>
        <w:numId w:val="1"/>
      </w:numPr>
      <w:outlineLvl w:val="2"/>
    </w:pPr>
    <w:rPr>
      <w:b/>
      <w:bCs/>
      <w:sz w:val="22"/>
    </w:rPr>
  </w:style>
  <w:style w:type="paragraph" w:styleId="Heading4">
    <w:name w:val="heading 4"/>
    <w:basedOn w:val="Normal"/>
    <w:next w:val="Normal"/>
    <w:link w:val="Heading4Char"/>
    <w:qFormat/>
    <w:rsid w:val="00180E2A"/>
    <w:pPr>
      <w:keepNext/>
      <w:tabs>
        <w:tab w:val="num" w:pos="864"/>
      </w:tabs>
      <w:ind w:left="720"/>
      <w:jc w:val="both"/>
      <w:outlineLvl w:val="3"/>
    </w:pPr>
    <w:rPr>
      <w:b/>
      <w:bCs/>
      <w:sz w:val="26"/>
    </w:rPr>
  </w:style>
  <w:style w:type="paragraph" w:styleId="Heading5">
    <w:name w:val="heading 5"/>
    <w:basedOn w:val="Normal"/>
    <w:next w:val="Normal"/>
    <w:link w:val="Heading5Char"/>
    <w:qFormat/>
    <w:rsid w:val="00180E2A"/>
    <w:pPr>
      <w:keepNext/>
      <w:tabs>
        <w:tab w:val="num" w:pos="1008"/>
      </w:tabs>
      <w:ind w:left="1008" w:hanging="1008"/>
      <w:jc w:val="both"/>
      <w:outlineLvl w:val="4"/>
    </w:pPr>
    <w:rPr>
      <w:b/>
      <w:bCs/>
    </w:rPr>
  </w:style>
  <w:style w:type="paragraph" w:styleId="Heading6">
    <w:name w:val="heading 6"/>
    <w:basedOn w:val="Normal"/>
    <w:next w:val="Normal"/>
    <w:link w:val="Heading6Char"/>
    <w:qFormat/>
    <w:rsid w:val="00180E2A"/>
    <w:pPr>
      <w:keepNext/>
      <w:tabs>
        <w:tab w:val="num" w:pos="1152"/>
      </w:tabs>
      <w:ind w:left="1152" w:hanging="1152"/>
      <w:outlineLvl w:val="5"/>
    </w:pPr>
    <w:rPr>
      <w:b/>
      <w:bCs/>
    </w:rPr>
  </w:style>
  <w:style w:type="paragraph" w:styleId="Heading7">
    <w:name w:val="heading 7"/>
    <w:basedOn w:val="Normal"/>
    <w:next w:val="Normal"/>
    <w:link w:val="Heading7Char"/>
    <w:qFormat/>
    <w:rsid w:val="00180E2A"/>
    <w:pPr>
      <w:keepNext/>
      <w:tabs>
        <w:tab w:val="num" w:pos="1296"/>
      </w:tabs>
      <w:ind w:left="720"/>
      <w:jc w:val="both"/>
      <w:outlineLvl w:val="6"/>
    </w:pPr>
    <w:rPr>
      <w:b/>
      <w:bCs/>
    </w:rPr>
  </w:style>
  <w:style w:type="paragraph" w:styleId="Heading8">
    <w:name w:val="heading 8"/>
    <w:basedOn w:val="Normal"/>
    <w:next w:val="Normal"/>
    <w:link w:val="Heading8Char"/>
    <w:qFormat/>
    <w:rsid w:val="00180E2A"/>
    <w:pPr>
      <w:keepNext/>
      <w:tabs>
        <w:tab w:val="num" w:pos="1440"/>
      </w:tabs>
      <w:ind w:firstLine="720"/>
      <w:outlineLvl w:val="7"/>
    </w:pPr>
    <w:rPr>
      <w:b/>
      <w:bCs/>
    </w:rPr>
  </w:style>
  <w:style w:type="paragraph" w:styleId="Heading9">
    <w:name w:val="heading 9"/>
    <w:basedOn w:val="Normal"/>
    <w:next w:val="Normal"/>
    <w:link w:val="Heading9Char"/>
    <w:qFormat/>
    <w:rsid w:val="00180E2A"/>
    <w:pPr>
      <w:keepNext/>
      <w:tabs>
        <w:tab w:val="num"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E2A"/>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rsid w:val="00180E2A"/>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180E2A"/>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sid w:val="00180E2A"/>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rsid w:val="00180E2A"/>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sid w:val="00180E2A"/>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sid w:val="00180E2A"/>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sid w:val="00180E2A"/>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sid w:val="00180E2A"/>
    <w:rPr>
      <w:rFonts w:ascii="Times New Roman" w:eastAsia="Times New Roman" w:hAnsi="Times New Roman" w:cs="Times New Roman"/>
      <w:b/>
      <w:bCs/>
      <w:i/>
      <w:iCs/>
      <w:sz w:val="24"/>
      <w:szCs w:val="24"/>
      <w:lang w:eastAsia="ar-SA"/>
    </w:rPr>
  </w:style>
  <w:style w:type="character" w:customStyle="1" w:styleId="WW8Num1z0">
    <w:name w:val="WW8Num1z0"/>
    <w:rsid w:val="00180E2A"/>
    <w:rPr>
      <w:rFonts w:ascii="Symbol" w:hAnsi="Symbol" w:cs="Symbol" w:hint="default"/>
      <w:sz w:val="20"/>
    </w:rPr>
  </w:style>
  <w:style w:type="character" w:customStyle="1" w:styleId="WW8Num2z0">
    <w:name w:val="WW8Num2z0"/>
    <w:rsid w:val="00180E2A"/>
    <w:rPr>
      <w:rFonts w:hint="default"/>
    </w:rPr>
  </w:style>
  <w:style w:type="character" w:customStyle="1" w:styleId="WW8Num2z1">
    <w:name w:val="WW8Num2z1"/>
    <w:rsid w:val="00180E2A"/>
  </w:style>
  <w:style w:type="character" w:customStyle="1" w:styleId="WW8Num2z2">
    <w:name w:val="WW8Num2z2"/>
    <w:rsid w:val="00180E2A"/>
  </w:style>
  <w:style w:type="character" w:customStyle="1" w:styleId="WW8Num2z3">
    <w:name w:val="WW8Num2z3"/>
    <w:rsid w:val="00180E2A"/>
  </w:style>
  <w:style w:type="character" w:customStyle="1" w:styleId="WW8Num2z4">
    <w:name w:val="WW8Num2z4"/>
    <w:rsid w:val="00180E2A"/>
  </w:style>
  <w:style w:type="character" w:customStyle="1" w:styleId="WW8Num2z5">
    <w:name w:val="WW8Num2z5"/>
    <w:rsid w:val="00180E2A"/>
  </w:style>
  <w:style w:type="character" w:customStyle="1" w:styleId="WW8Num2z6">
    <w:name w:val="WW8Num2z6"/>
    <w:rsid w:val="00180E2A"/>
  </w:style>
  <w:style w:type="character" w:customStyle="1" w:styleId="WW8Num2z7">
    <w:name w:val="WW8Num2z7"/>
    <w:rsid w:val="00180E2A"/>
  </w:style>
  <w:style w:type="character" w:customStyle="1" w:styleId="WW8Num2z8">
    <w:name w:val="WW8Num2z8"/>
    <w:rsid w:val="00180E2A"/>
  </w:style>
  <w:style w:type="character" w:customStyle="1" w:styleId="WW8Num3z0">
    <w:name w:val="WW8Num3z0"/>
    <w:rsid w:val="00180E2A"/>
    <w:rPr>
      <w:rFonts w:hint="default"/>
    </w:rPr>
  </w:style>
  <w:style w:type="character" w:customStyle="1" w:styleId="WW8Num4z0">
    <w:name w:val="WW8Num4z0"/>
    <w:rsid w:val="00180E2A"/>
    <w:rPr>
      <w:rFonts w:hint="default"/>
    </w:rPr>
  </w:style>
  <w:style w:type="character" w:customStyle="1" w:styleId="WW8Num5z0">
    <w:name w:val="WW8Num5z0"/>
    <w:rsid w:val="00180E2A"/>
    <w:rPr>
      <w:rFonts w:hint="default"/>
    </w:rPr>
  </w:style>
  <w:style w:type="character" w:customStyle="1" w:styleId="WW8Num6z0">
    <w:name w:val="WW8Num6z0"/>
    <w:rsid w:val="00180E2A"/>
    <w:rPr>
      <w:rFonts w:hint="default"/>
      <w:sz w:val="28"/>
    </w:rPr>
  </w:style>
  <w:style w:type="character" w:customStyle="1" w:styleId="WW8Num6z1">
    <w:name w:val="WW8Num6z1"/>
    <w:rsid w:val="00180E2A"/>
  </w:style>
  <w:style w:type="character" w:customStyle="1" w:styleId="WW8Num6z2">
    <w:name w:val="WW8Num6z2"/>
    <w:rsid w:val="00180E2A"/>
  </w:style>
  <w:style w:type="character" w:customStyle="1" w:styleId="WW8Num6z3">
    <w:name w:val="WW8Num6z3"/>
    <w:rsid w:val="00180E2A"/>
  </w:style>
  <w:style w:type="character" w:customStyle="1" w:styleId="WW8Num6z4">
    <w:name w:val="WW8Num6z4"/>
    <w:rsid w:val="00180E2A"/>
  </w:style>
  <w:style w:type="character" w:customStyle="1" w:styleId="WW8Num6z5">
    <w:name w:val="WW8Num6z5"/>
    <w:rsid w:val="00180E2A"/>
  </w:style>
  <w:style w:type="character" w:customStyle="1" w:styleId="WW8Num6z6">
    <w:name w:val="WW8Num6z6"/>
    <w:rsid w:val="00180E2A"/>
  </w:style>
  <w:style w:type="character" w:customStyle="1" w:styleId="WW8Num6z7">
    <w:name w:val="WW8Num6z7"/>
    <w:rsid w:val="00180E2A"/>
  </w:style>
  <w:style w:type="character" w:customStyle="1" w:styleId="WW8Num6z8">
    <w:name w:val="WW8Num6z8"/>
    <w:rsid w:val="00180E2A"/>
  </w:style>
  <w:style w:type="character" w:customStyle="1" w:styleId="WW8Num7z0">
    <w:name w:val="WW8Num7z0"/>
    <w:rsid w:val="00180E2A"/>
    <w:rPr>
      <w:rFonts w:hint="default"/>
    </w:rPr>
  </w:style>
  <w:style w:type="character" w:customStyle="1" w:styleId="WW8Num8z0">
    <w:name w:val="WW8Num8z0"/>
    <w:rsid w:val="00180E2A"/>
    <w:rPr>
      <w:rFonts w:ascii="Symbol" w:hAnsi="Symbol" w:cs="Symbol" w:hint="default"/>
    </w:rPr>
  </w:style>
  <w:style w:type="character" w:customStyle="1" w:styleId="WW8Num8z1">
    <w:name w:val="WW8Num8z1"/>
    <w:rsid w:val="00180E2A"/>
    <w:rPr>
      <w:rFonts w:ascii="Courier New" w:hAnsi="Courier New" w:cs="Courier New" w:hint="default"/>
    </w:rPr>
  </w:style>
  <w:style w:type="character" w:customStyle="1" w:styleId="WW8Num8z2">
    <w:name w:val="WW8Num8z2"/>
    <w:rsid w:val="00180E2A"/>
    <w:rPr>
      <w:rFonts w:ascii="Wingdings" w:hAnsi="Wingdings" w:cs="Wingdings" w:hint="default"/>
    </w:rPr>
  </w:style>
  <w:style w:type="character" w:customStyle="1" w:styleId="WW8Num9z0">
    <w:name w:val="WW8Num9z0"/>
    <w:rsid w:val="00180E2A"/>
    <w:rPr>
      <w:rFonts w:hint="default"/>
    </w:rPr>
  </w:style>
  <w:style w:type="character" w:customStyle="1" w:styleId="WW8Num10z0">
    <w:name w:val="WW8Num10z0"/>
    <w:rsid w:val="00180E2A"/>
    <w:rPr>
      <w:rFonts w:ascii="Symbol" w:eastAsia="Times New Roman" w:hAnsi="Symbol" w:cs="Times New Roman" w:hint="default"/>
    </w:rPr>
  </w:style>
  <w:style w:type="character" w:customStyle="1" w:styleId="WW8Num10z1">
    <w:name w:val="WW8Num10z1"/>
    <w:rsid w:val="00180E2A"/>
    <w:rPr>
      <w:rFonts w:ascii="Courier New" w:hAnsi="Courier New" w:cs="Courier New" w:hint="default"/>
    </w:rPr>
  </w:style>
  <w:style w:type="character" w:customStyle="1" w:styleId="WW8Num10z2">
    <w:name w:val="WW8Num10z2"/>
    <w:rsid w:val="00180E2A"/>
    <w:rPr>
      <w:rFonts w:ascii="Wingdings" w:hAnsi="Wingdings" w:cs="Wingdings" w:hint="default"/>
    </w:rPr>
  </w:style>
  <w:style w:type="character" w:customStyle="1" w:styleId="WW8Num10z3">
    <w:name w:val="WW8Num10z3"/>
    <w:rsid w:val="00180E2A"/>
    <w:rPr>
      <w:rFonts w:ascii="Symbol" w:hAnsi="Symbol" w:cs="Symbol" w:hint="default"/>
    </w:rPr>
  </w:style>
  <w:style w:type="character" w:customStyle="1" w:styleId="WW8Num11z0">
    <w:name w:val="WW8Num11z0"/>
    <w:rsid w:val="00180E2A"/>
    <w:rPr>
      <w:rFonts w:ascii="Wingdings" w:hAnsi="Wingdings" w:cs="Wingdings" w:hint="default"/>
    </w:rPr>
  </w:style>
  <w:style w:type="character" w:customStyle="1" w:styleId="WW8Num11z1">
    <w:name w:val="WW8Num11z1"/>
    <w:rsid w:val="00180E2A"/>
    <w:rPr>
      <w:rFonts w:ascii="Courier New" w:hAnsi="Courier New" w:cs="Courier New" w:hint="default"/>
    </w:rPr>
  </w:style>
  <w:style w:type="character" w:customStyle="1" w:styleId="WW8Num11z3">
    <w:name w:val="WW8Num11z3"/>
    <w:rsid w:val="00180E2A"/>
    <w:rPr>
      <w:rFonts w:ascii="Symbol" w:hAnsi="Symbol" w:cs="Symbol" w:hint="default"/>
    </w:rPr>
  </w:style>
  <w:style w:type="character" w:customStyle="1" w:styleId="WW8Num12z0">
    <w:name w:val="WW8Num12z0"/>
    <w:rsid w:val="00180E2A"/>
    <w:rPr>
      <w:rFonts w:hint="default"/>
    </w:rPr>
  </w:style>
  <w:style w:type="character" w:customStyle="1" w:styleId="WW8Num13z0">
    <w:name w:val="WW8Num13z0"/>
    <w:rsid w:val="00180E2A"/>
    <w:rPr>
      <w:rFonts w:hint="default"/>
    </w:rPr>
  </w:style>
  <w:style w:type="character" w:customStyle="1" w:styleId="WW8Num14z0">
    <w:name w:val="WW8Num14z0"/>
    <w:rsid w:val="00180E2A"/>
    <w:rPr>
      <w:rFonts w:hint="default"/>
    </w:rPr>
  </w:style>
  <w:style w:type="character" w:customStyle="1" w:styleId="WW8Num15z0">
    <w:name w:val="WW8Num15z0"/>
    <w:rsid w:val="00180E2A"/>
    <w:rPr>
      <w:rFonts w:hint="default"/>
    </w:rPr>
  </w:style>
  <w:style w:type="character" w:customStyle="1" w:styleId="WW8Num16z0">
    <w:name w:val="WW8Num16z0"/>
    <w:rsid w:val="00180E2A"/>
    <w:rPr>
      <w:rFonts w:hint="default"/>
    </w:rPr>
  </w:style>
  <w:style w:type="character" w:customStyle="1" w:styleId="WW8Num17z0">
    <w:name w:val="WW8Num17z0"/>
    <w:rsid w:val="00180E2A"/>
    <w:rPr>
      <w:rFonts w:hint="default"/>
    </w:rPr>
  </w:style>
  <w:style w:type="character" w:customStyle="1" w:styleId="WW8Num17z1">
    <w:name w:val="WW8Num17z1"/>
    <w:rsid w:val="00180E2A"/>
  </w:style>
  <w:style w:type="character" w:customStyle="1" w:styleId="WW8Num17z2">
    <w:name w:val="WW8Num17z2"/>
    <w:rsid w:val="00180E2A"/>
  </w:style>
  <w:style w:type="character" w:customStyle="1" w:styleId="WW8Num17z3">
    <w:name w:val="WW8Num17z3"/>
    <w:rsid w:val="00180E2A"/>
  </w:style>
  <w:style w:type="character" w:customStyle="1" w:styleId="WW8Num17z4">
    <w:name w:val="WW8Num17z4"/>
    <w:rsid w:val="00180E2A"/>
  </w:style>
  <w:style w:type="character" w:customStyle="1" w:styleId="WW8Num17z5">
    <w:name w:val="WW8Num17z5"/>
    <w:rsid w:val="00180E2A"/>
  </w:style>
  <w:style w:type="character" w:customStyle="1" w:styleId="WW8Num17z6">
    <w:name w:val="WW8Num17z6"/>
    <w:rsid w:val="00180E2A"/>
  </w:style>
  <w:style w:type="character" w:customStyle="1" w:styleId="WW8Num17z7">
    <w:name w:val="WW8Num17z7"/>
    <w:rsid w:val="00180E2A"/>
  </w:style>
  <w:style w:type="character" w:customStyle="1" w:styleId="WW8Num17z8">
    <w:name w:val="WW8Num17z8"/>
    <w:rsid w:val="00180E2A"/>
  </w:style>
  <w:style w:type="character" w:styleId="Strong">
    <w:name w:val="Strong"/>
    <w:qFormat/>
    <w:rsid w:val="00180E2A"/>
    <w:rPr>
      <w:b/>
      <w:bCs/>
    </w:rPr>
  </w:style>
  <w:style w:type="character" w:styleId="PageNumber">
    <w:name w:val="page number"/>
    <w:basedOn w:val="DefaultParagraphFont"/>
    <w:rsid w:val="00180E2A"/>
  </w:style>
  <w:style w:type="paragraph" w:customStyle="1" w:styleId="Heading">
    <w:name w:val="Heading"/>
    <w:basedOn w:val="Normal"/>
    <w:next w:val="BodyText"/>
    <w:rsid w:val="00180E2A"/>
    <w:pPr>
      <w:keepNext/>
      <w:spacing w:before="240" w:after="120"/>
    </w:pPr>
    <w:rPr>
      <w:rFonts w:ascii="Arial" w:eastAsia="Microsoft YaHei" w:hAnsi="Arial" w:cs="Mangal"/>
      <w:sz w:val="28"/>
      <w:szCs w:val="28"/>
    </w:rPr>
  </w:style>
  <w:style w:type="paragraph" w:styleId="BodyText">
    <w:name w:val="Body Text"/>
    <w:basedOn w:val="Normal"/>
    <w:link w:val="BodyTextChar"/>
    <w:rsid w:val="00180E2A"/>
    <w:rPr>
      <w:sz w:val="16"/>
      <w:szCs w:val="20"/>
    </w:rPr>
  </w:style>
  <w:style w:type="character" w:customStyle="1" w:styleId="BodyTextChar">
    <w:name w:val="Body Text Char"/>
    <w:basedOn w:val="DefaultParagraphFont"/>
    <w:link w:val="BodyText"/>
    <w:rsid w:val="00180E2A"/>
    <w:rPr>
      <w:rFonts w:ascii="Times New Roman" w:eastAsia="Times New Roman" w:hAnsi="Times New Roman" w:cs="Times New Roman"/>
      <w:sz w:val="16"/>
      <w:szCs w:val="20"/>
      <w:lang w:eastAsia="ar-SA"/>
    </w:rPr>
  </w:style>
  <w:style w:type="paragraph" w:styleId="List">
    <w:name w:val="List"/>
    <w:basedOn w:val="BodyText"/>
    <w:rsid w:val="00180E2A"/>
    <w:rPr>
      <w:rFonts w:cs="Mangal"/>
    </w:rPr>
  </w:style>
  <w:style w:type="paragraph" w:styleId="Caption">
    <w:name w:val="caption"/>
    <w:basedOn w:val="Normal"/>
    <w:qFormat/>
    <w:rsid w:val="00180E2A"/>
    <w:pPr>
      <w:suppressLineNumbers/>
      <w:spacing w:before="120" w:after="120"/>
    </w:pPr>
    <w:rPr>
      <w:rFonts w:cs="Mangal"/>
      <w:i/>
      <w:iCs/>
    </w:rPr>
  </w:style>
  <w:style w:type="paragraph" w:customStyle="1" w:styleId="Index">
    <w:name w:val="Index"/>
    <w:basedOn w:val="Normal"/>
    <w:rsid w:val="00180E2A"/>
    <w:pPr>
      <w:suppressLineNumbers/>
    </w:pPr>
    <w:rPr>
      <w:rFonts w:cs="Mangal"/>
    </w:rPr>
  </w:style>
  <w:style w:type="paragraph" w:customStyle="1" w:styleId="big">
    <w:name w:val="big"/>
    <w:basedOn w:val="Normal"/>
    <w:rsid w:val="00180E2A"/>
    <w:pPr>
      <w:spacing w:before="280" w:after="280"/>
    </w:pPr>
    <w:rPr>
      <w:rFonts w:ascii="Verdana" w:eastAsia="Arial Unicode MS" w:hAnsi="Verdana" w:cs="Arial Unicode MS"/>
      <w:b/>
      <w:bCs/>
      <w:color w:val="000000"/>
    </w:rPr>
  </w:style>
  <w:style w:type="paragraph" w:customStyle="1" w:styleId="courier">
    <w:name w:val="courier"/>
    <w:basedOn w:val="Normal"/>
    <w:rsid w:val="00180E2A"/>
    <w:pPr>
      <w:spacing w:before="280" w:after="280"/>
    </w:pPr>
    <w:rPr>
      <w:rFonts w:ascii="Courier New" w:eastAsia="Arial Unicode MS" w:hAnsi="Courier New" w:cs="Courier New"/>
      <w:color w:val="000000"/>
      <w:sz w:val="20"/>
      <w:szCs w:val="20"/>
    </w:rPr>
  </w:style>
  <w:style w:type="paragraph" w:styleId="Title">
    <w:name w:val="Title"/>
    <w:basedOn w:val="Normal"/>
    <w:next w:val="Subtitle"/>
    <w:link w:val="TitleChar"/>
    <w:qFormat/>
    <w:rsid w:val="00180E2A"/>
    <w:pPr>
      <w:jc w:val="center"/>
    </w:pPr>
    <w:rPr>
      <w:b/>
      <w:bCs/>
      <w:sz w:val="32"/>
      <w:u w:val="single"/>
    </w:rPr>
  </w:style>
  <w:style w:type="character" w:customStyle="1" w:styleId="TitleChar">
    <w:name w:val="Title Char"/>
    <w:basedOn w:val="DefaultParagraphFont"/>
    <w:link w:val="Title"/>
    <w:rsid w:val="00180E2A"/>
    <w:rPr>
      <w:rFonts w:ascii="Times New Roman" w:eastAsia="Times New Roman" w:hAnsi="Times New Roman" w:cs="Times New Roman"/>
      <w:b/>
      <w:bCs/>
      <w:sz w:val="32"/>
      <w:szCs w:val="24"/>
      <w:u w:val="single"/>
      <w:lang w:eastAsia="ar-SA"/>
    </w:rPr>
  </w:style>
  <w:style w:type="paragraph" w:styleId="Subtitle">
    <w:name w:val="Subtitle"/>
    <w:basedOn w:val="Heading"/>
    <w:next w:val="BodyText"/>
    <w:link w:val="SubtitleChar"/>
    <w:qFormat/>
    <w:rsid w:val="00180E2A"/>
    <w:pPr>
      <w:jc w:val="center"/>
    </w:pPr>
    <w:rPr>
      <w:i/>
      <w:iCs/>
    </w:rPr>
  </w:style>
  <w:style w:type="character" w:customStyle="1" w:styleId="SubtitleChar">
    <w:name w:val="Subtitle Char"/>
    <w:basedOn w:val="DefaultParagraphFont"/>
    <w:link w:val="Subtitle"/>
    <w:rsid w:val="00180E2A"/>
    <w:rPr>
      <w:rFonts w:ascii="Arial" w:eastAsia="Microsoft YaHei" w:hAnsi="Arial" w:cs="Mangal"/>
      <w:i/>
      <w:iCs/>
      <w:sz w:val="28"/>
      <w:szCs w:val="28"/>
      <w:lang w:eastAsia="ar-SA"/>
    </w:rPr>
  </w:style>
  <w:style w:type="paragraph" w:styleId="BodyTextIndent3">
    <w:name w:val="Body Text Indent 3"/>
    <w:basedOn w:val="Normal"/>
    <w:link w:val="BodyTextIndent3Char"/>
    <w:rsid w:val="00180E2A"/>
    <w:pPr>
      <w:ind w:left="990"/>
    </w:pPr>
    <w:rPr>
      <w:rFonts w:ascii="Arial" w:hAnsi="Arial" w:cs="Arial"/>
      <w:color w:val="000000"/>
    </w:rPr>
  </w:style>
  <w:style w:type="character" w:customStyle="1" w:styleId="BodyTextIndent3Char">
    <w:name w:val="Body Text Indent 3 Char"/>
    <w:basedOn w:val="DefaultParagraphFont"/>
    <w:link w:val="BodyTextIndent3"/>
    <w:rsid w:val="00180E2A"/>
    <w:rPr>
      <w:rFonts w:ascii="Arial" w:eastAsia="Times New Roman" w:hAnsi="Arial" w:cs="Arial"/>
      <w:color w:val="000000"/>
      <w:sz w:val="24"/>
      <w:szCs w:val="24"/>
      <w:lang w:eastAsia="ar-SA"/>
    </w:rPr>
  </w:style>
  <w:style w:type="paragraph" w:styleId="BodyTextIndent">
    <w:name w:val="Body Text Indent"/>
    <w:basedOn w:val="Normal"/>
    <w:link w:val="BodyTextIndentChar"/>
    <w:rsid w:val="00180E2A"/>
    <w:pPr>
      <w:ind w:left="1080"/>
    </w:pPr>
  </w:style>
  <w:style w:type="character" w:customStyle="1" w:styleId="BodyTextIndentChar">
    <w:name w:val="Body Text Indent Char"/>
    <w:basedOn w:val="DefaultParagraphFont"/>
    <w:link w:val="BodyTextIndent"/>
    <w:rsid w:val="00180E2A"/>
    <w:rPr>
      <w:rFonts w:ascii="Times New Roman" w:eastAsia="Times New Roman" w:hAnsi="Times New Roman" w:cs="Times New Roman"/>
      <w:sz w:val="24"/>
      <w:szCs w:val="24"/>
      <w:lang w:eastAsia="ar-SA"/>
    </w:rPr>
  </w:style>
  <w:style w:type="paragraph" w:styleId="BodyTextIndent2">
    <w:name w:val="Body Text Indent 2"/>
    <w:basedOn w:val="Normal"/>
    <w:link w:val="BodyTextIndent2Char"/>
    <w:rsid w:val="00180E2A"/>
    <w:pPr>
      <w:ind w:left="1080"/>
    </w:pPr>
    <w:rPr>
      <w:sz w:val="26"/>
    </w:rPr>
  </w:style>
  <w:style w:type="character" w:customStyle="1" w:styleId="BodyTextIndent2Char">
    <w:name w:val="Body Text Indent 2 Char"/>
    <w:basedOn w:val="DefaultParagraphFont"/>
    <w:link w:val="BodyTextIndent2"/>
    <w:rsid w:val="00180E2A"/>
    <w:rPr>
      <w:rFonts w:ascii="Times New Roman" w:eastAsia="Times New Roman" w:hAnsi="Times New Roman" w:cs="Times New Roman"/>
      <w:sz w:val="26"/>
      <w:szCs w:val="24"/>
      <w:lang w:eastAsia="ar-SA"/>
    </w:rPr>
  </w:style>
  <w:style w:type="paragraph" w:styleId="NormalWeb">
    <w:name w:val="Normal (Web)"/>
    <w:basedOn w:val="Normal"/>
    <w:rsid w:val="00180E2A"/>
    <w:pPr>
      <w:spacing w:before="280" w:after="280"/>
    </w:pPr>
    <w:rPr>
      <w:rFonts w:ascii="Arial Unicode MS" w:eastAsia="Arial Unicode MS" w:hAnsi="Arial Unicode MS" w:cs="Arial Unicode MS"/>
    </w:rPr>
  </w:style>
  <w:style w:type="paragraph" w:styleId="BodyText2">
    <w:name w:val="Body Text 2"/>
    <w:basedOn w:val="Normal"/>
    <w:link w:val="BodyText2Char"/>
    <w:rsid w:val="00180E2A"/>
    <w:rPr>
      <w:sz w:val="20"/>
    </w:rPr>
  </w:style>
  <w:style w:type="character" w:customStyle="1" w:styleId="BodyText2Char">
    <w:name w:val="Body Text 2 Char"/>
    <w:basedOn w:val="DefaultParagraphFont"/>
    <w:link w:val="BodyText2"/>
    <w:rsid w:val="00180E2A"/>
    <w:rPr>
      <w:rFonts w:ascii="Times New Roman" w:eastAsia="Times New Roman" w:hAnsi="Times New Roman" w:cs="Times New Roman"/>
      <w:sz w:val="20"/>
      <w:szCs w:val="24"/>
      <w:lang w:eastAsia="ar-SA"/>
    </w:rPr>
  </w:style>
  <w:style w:type="paragraph" w:styleId="BodyText3">
    <w:name w:val="Body Text 3"/>
    <w:basedOn w:val="Normal"/>
    <w:link w:val="BodyText3Char"/>
    <w:rsid w:val="00180E2A"/>
    <w:rPr>
      <w:sz w:val="18"/>
    </w:rPr>
  </w:style>
  <w:style w:type="character" w:customStyle="1" w:styleId="BodyText3Char">
    <w:name w:val="Body Text 3 Char"/>
    <w:basedOn w:val="DefaultParagraphFont"/>
    <w:link w:val="BodyText3"/>
    <w:rsid w:val="00180E2A"/>
    <w:rPr>
      <w:rFonts w:ascii="Times New Roman" w:eastAsia="Times New Roman" w:hAnsi="Times New Roman" w:cs="Times New Roman"/>
      <w:sz w:val="18"/>
      <w:szCs w:val="24"/>
      <w:lang w:eastAsia="ar-SA"/>
    </w:rPr>
  </w:style>
  <w:style w:type="paragraph" w:styleId="Header">
    <w:name w:val="header"/>
    <w:basedOn w:val="Normal"/>
    <w:link w:val="HeaderChar"/>
    <w:rsid w:val="00180E2A"/>
    <w:pPr>
      <w:tabs>
        <w:tab w:val="center" w:pos="4320"/>
        <w:tab w:val="right" w:pos="8640"/>
      </w:tabs>
    </w:pPr>
  </w:style>
  <w:style w:type="character" w:customStyle="1" w:styleId="HeaderChar">
    <w:name w:val="Header Char"/>
    <w:basedOn w:val="DefaultParagraphFont"/>
    <w:link w:val="Header"/>
    <w:rsid w:val="00180E2A"/>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180E2A"/>
    <w:pPr>
      <w:tabs>
        <w:tab w:val="center" w:pos="4320"/>
        <w:tab w:val="right" w:pos="8640"/>
      </w:tabs>
    </w:pPr>
  </w:style>
  <w:style w:type="character" w:customStyle="1" w:styleId="FooterChar">
    <w:name w:val="Footer Char"/>
    <w:basedOn w:val="DefaultParagraphFont"/>
    <w:link w:val="Footer"/>
    <w:uiPriority w:val="99"/>
    <w:rsid w:val="00180E2A"/>
    <w:rPr>
      <w:rFonts w:ascii="Times New Roman" w:eastAsia="Times New Roman" w:hAnsi="Times New Roman" w:cs="Times New Roman"/>
      <w:sz w:val="24"/>
      <w:szCs w:val="24"/>
      <w:lang w:eastAsia="ar-SA"/>
    </w:rPr>
  </w:style>
  <w:style w:type="paragraph" w:customStyle="1" w:styleId="Framecontents">
    <w:name w:val="Frame contents"/>
    <w:basedOn w:val="BodyText"/>
    <w:rsid w:val="00180E2A"/>
  </w:style>
  <w:style w:type="paragraph" w:customStyle="1" w:styleId="TableContents">
    <w:name w:val="Table Contents"/>
    <w:basedOn w:val="Normal"/>
    <w:rsid w:val="00180E2A"/>
    <w:pPr>
      <w:suppressLineNumbers/>
    </w:pPr>
  </w:style>
  <w:style w:type="paragraph" w:customStyle="1" w:styleId="TableHeading">
    <w:name w:val="Table Heading"/>
    <w:basedOn w:val="TableContents"/>
    <w:rsid w:val="00180E2A"/>
    <w:pPr>
      <w:jc w:val="center"/>
    </w:pPr>
    <w:rPr>
      <w:b/>
      <w:bCs/>
    </w:rPr>
  </w:style>
  <w:style w:type="paragraph" w:styleId="HTMLPreformatted">
    <w:name w:val="HTML Preformatted"/>
    <w:basedOn w:val="Normal"/>
    <w:link w:val="HTMLPreformattedChar"/>
    <w:uiPriority w:val="99"/>
    <w:semiHidden/>
    <w:unhideWhenUsed/>
    <w:rsid w:val="00180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80E2A"/>
    <w:rPr>
      <w:rFonts w:ascii="Courier New" w:eastAsia="Times New Roman" w:hAnsi="Courier New" w:cs="Courier New"/>
      <w:sz w:val="20"/>
      <w:szCs w:val="20"/>
    </w:rPr>
  </w:style>
  <w:style w:type="paragraph" w:styleId="ListParagraph">
    <w:name w:val="List Paragraph"/>
    <w:basedOn w:val="Normal"/>
    <w:uiPriority w:val="34"/>
    <w:qFormat/>
    <w:rsid w:val="00180E2A"/>
    <w:pPr>
      <w:ind w:left="720"/>
      <w:contextualSpacing/>
    </w:pPr>
  </w:style>
  <w:style w:type="character" w:styleId="Emphasis">
    <w:name w:val="Emphasis"/>
    <w:uiPriority w:val="20"/>
    <w:qFormat/>
    <w:rsid w:val="00180E2A"/>
    <w:rPr>
      <w:i/>
      <w:iCs/>
    </w:rPr>
  </w:style>
  <w:style w:type="character" w:styleId="HTMLCode">
    <w:name w:val="HTML Code"/>
    <w:uiPriority w:val="99"/>
    <w:semiHidden/>
    <w:unhideWhenUsed/>
    <w:rsid w:val="00180E2A"/>
    <w:rPr>
      <w:rFonts w:ascii="Courier New" w:eastAsia="Times New Roman" w:hAnsi="Courier New" w:cs="Courier New"/>
      <w:sz w:val="20"/>
      <w:szCs w:val="20"/>
    </w:rPr>
  </w:style>
  <w:style w:type="character" w:styleId="Hyperlink">
    <w:name w:val="Hyperlink"/>
    <w:unhideWhenUsed/>
    <w:rsid w:val="00180E2A"/>
    <w:rPr>
      <w:color w:val="0000FF"/>
      <w:u w:val="single"/>
    </w:rPr>
  </w:style>
  <w:style w:type="table" w:styleId="TableGrid">
    <w:name w:val="Table Grid"/>
    <w:basedOn w:val="TableNormal"/>
    <w:uiPriority w:val="39"/>
    <w:rsid w:val="00180E2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80E2A"/>
    <w:rPr>
      <w:rFonts w:ascii="Tahoma" w:hAnsi="Tahoma" w:cs="Tahoma"/>
      <w:sz w:val="16"/>
      <w:szCs w:val="16"/>
    </w:rPr>
  </w:style>
  <w:style w:type="character" w:customStyle="1" w:styleId="BalloonTextChar">
    <w:name w:val="Balloon Text Char"/>
    <w:basedOn w:val="DefaultParagraphFont"/>
    <w:link w:val="BalloonText"/>
    <w:uiPriority w:val="99"/>
    <w:semiHidden/>
    <w:rsid w:val="00180E2A"/>
    <w:rPr>
      <w:rFonts w:ascii="Tahoma" w:eastAsia="Times New Roman" w:hAnsi="Tahoma" w:cs="Tahoma"/>
      <w:sz w:val="16"/>
      <w:szCs w:val="16"/>
      <w:lang w:eastAsia="ar-SA"/>
    </w:rPr>
  </w:style>
  <w:style w:type="character" w:customStyle="1" w:styleId="t">
    <w:name w:val="t"/>
    <w:basedOn w:val="DefaultParagraphFont"/>
    <w:rsid w:val="001E7033"/>
  </w:style>
  <w:style w:type="paragraph" w:customStyle="1" w:styleId="nitro-offscreen">
    <w:name w:val="nitro-offscreen"/>
    <w:basedOn w:val="Normal"/>
    <w:rsid w:val="008C1CBD"/>
    <w:pPr>
      <w:suppressAutoHyphens w:val="0"/>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40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TotalTime>
  <Pages>29</Pages>
  <Words>2605</Words>
  <Characters>14851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Aakash Yadav</cp:lastModifiedBy>
  <cp:revision>38</cp:revision>
  <cp:lastPrinted>2015-01-29T03:47:00Z</cp:lastPrinted>
  <dcterms:created xsi:type="dcterms:W3CDTF">2021-09-19T10:50:00Z</dcterms:created>
  <dcterms:modified xsi:type="dcterms:W3CDTF">2022-09-23T21:13:00Z</dcterms:modified>
</cp:coreProperties>
</file>